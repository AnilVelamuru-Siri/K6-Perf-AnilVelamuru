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00B8FF"/>
  <w:body>
    <w:p w14:paraId="5336D414" w14:textId="77777777" w:rsidR="003D5424" w:rsidRPr="000D10BD" w:rsidRDefault="00121FF8" w:rsidP="00C1447A">
      <w:pPr>
        <w:pStyle w:val="WW-Caption11111111111111111"/>
        <w:tabs>
          <w:tab w:val="left" w:pos="4680"/>
        </w:tabs>
        <w:ind w:left="5580" w:right="-1099"/>
        <w:rPr>
          <w:rStyle w:val="Hyperlink"/>
          <w:sz w:val="20"/>
        </w:rPr>
      </w:pPr>
      <w:r>
        <w:rPr>
          <w:sz w:val="20"/>
        </w:rPr>
        <w:t>Email</w:t>
      </w:r>
      <w:r>
        <w:rPr>
          <w:b w:val="0"/>
          <w:sz w:val="20"/>
        </w:rPr>
        <w:t>:</w:t>
      </w:r>
      <w:r>
        <w:rPr>
          <w:rStyle w:val="Hyperlink"/>
          <w:sz w:val="20"/>
        </w:rPr>
        <w:t xml:space="preserve"> anilkumar.velamuru@gmail.com</w:t>
      </w:r>
    </w:p>
    <w:p w14:paraId="7972D2C3" w14:textId="77777777" w:rsidR="003D5424" w:rsidRDefault="003D5424" w:rsidP="00C1447A">
      <w:pPr>
        <w:ind w:left="5580"/>
        <w:rPr>
          <w:sz w:val="20"/>
        </w:rPr>
      </w:pPr>
      <w:r>
        <w:rPr>
          <w:b/>
          <w:sz w:val="20"/>
        </w:rPr>
        <w:t xml:space="preserve">Ph </w:t>
      </w:r>
      <w:r w:rsidR="00D128DE">
        <w:rPr>
          <w:b/>
          <w:sz w:val="20"/>
        </w:rPr>
        <w:t>No:</w:t>
      </w:r>
      <w:r>
        <w:rPr>
          <w:sz w:val="20"/>
        </w:rPr>
        <w:t xml:space="preserve"> </w:t>
      </w:r>
      <w:r w:rsidR="00CC4220">
        <w:rPr>
          <w:sz w:val="20"/>
        </w:rPr>
        <w:t>+</w:t>
      </w:r>
      <w:r>
        <w:rPr>
          <w:sz w:val="20"/>
        </w:rPr>
        <w:t>91</w:t>
      </w:r>
      <w:r w:rsidR="00520C37">
        <w:rPr>
          <w:sz w:val="20"/>
        </w:rPr>
        <w:t xml:space="preserve">- </w:t>
      </w:r>
      <w:r w:rsidR="001370F4" w:rsidRPr="00C42B0A">
        <w:rPr>
          <w:b/>
          <w:bCs/>
          <w:sz w:val="22"/>
          <w:szCs w:val="22"/>
        </w:rPr>
        <w:t>9972032302</w:t>
      </w:r>
    </w:p>
    <w:p w14:paraId="450C7854" w14:textId="77777777" w:rsidR="003D5424" w:rsidRDefault="003D5424">
      <w:pPr>
        <w:ind w:left="5040"/>
        <w:rPr>
          <w:sz w:val="20"/>
        </w:rPr>
      </w:pPr>
    </w:p>
    <w:p w14:paraId="0A71012A" w14:textId="77777777" w:rsidR="003D5424" w:rsidRDefault="006C3192">
      <w:pPr>
        <w:pStyle w:val="WW-Caption1111111111111111"/>
        <w:pBdr>
          <w:bottom w:val="single" w:sz="1" w:space="1" w:color="000000"/>
        </w:pBdr>
        <w:rPr>
          <w:b/>
          <w:sz w:val="28"/>
        </w:rPr>
      </w:pPr>
      <w:r>
        <w:rPr>
          <w:b/>
          <w:sz w:val="28"/>
        </w:rPr>
        <w:t>Anil Kumar V</w:t>
      </w:r>
    </w:p>
    <w:p w14:paraId="2C466926" w14:textId="77777777" w:rsidR="003D5424" w:rsidRDefault="00387E65">
      <w:pPr>
        <w:rPr>
          <w:b/>
        </w:rPr>
      </w:pPr>
      <w:r>
        <w:rPr>
          <w:b/>
        </w:rPr>
        <w:t>O</w:t>
      </w:r>
      <w:r w:rsidR="003D5424">
        <w:rPr>
          <w:b/>
        </w:rPr>
        <w:t>bjective</w:t>
      </w:r>
    </w:p>
    <w:p w14:paraId="243C95D2" w14:textId="77777777" w:rsidR="003D5424" w:rsidRDefault="003D5424">
      <w:pPr>
        <w:jc w:val="both"/>
        <w:rPr>
          <w:sz w:val="18"/>
        </w:rPr>
      </w:pPr>
    </w:p>
    <w:p w14:paraId="434C69E9" w14:textId="77777777" w:rsidR="003D5424" w:rsidRPr="00F84C18" w:rsidRDefault="003D5424">
      <w:pPr>
        <w:jc w:val="both"/>
        <w:rPr>
          <w:sz w:val="22"/>
          <w:szCs w:val="22"/>
        </w:rPr>
      </w:pPr>
      <w:r w:rsidRPr="00F84C18">
        <w:rPr>
          <w:sz w:val="22"/>
          <w:szCs w:val="22"/>
        </w:rPr>
        <w:t>To excel in a dynamic and technology driven environment, enhancing self-growth and contribute maximum to honor the commitment of the Organization towards the customers and investors.</w:t>
      </w:r>
    </w:p>
    <w:p w14:paraId="6587FA91" w14:textId="77777777" w:rsidR="003D5424" w:rsidRDefault="003D5424">
      <w:pPr>
        <w:ind w:right="180"/>
        <w:jc w:val="both"/>
        <w:rPr>
          <w:b/>
          <w:color w:val="000000"/>
        </w:rPr>
      </w:pPr>
      <w:r>
        <w:br/>
      </w:r>
      <w:r>
        <w:rPr>
          <w:b/>
          <w:color w:val="000000"/>
        </w:rPr>
        <w:t>Summary</w:t>
      </w:r>
    </w:p>
    <w:p w14:paraId="2CA46E3C" w14:textId="77777777" w:rsidR="003D5424" w:rsidRDefault="003D5424">
      <w:pPr>
        <w:rPr>
          <w:color w:val="000000"/>
          <w:sz w:val="20"/>
        </w:rPr>
      </w:pPr>
    </w:p>
    <w:p w14:paraId="3B25BA4E" w14:textId="5EA68B8F" w:rsidR="003D5424" w:rsidRDefault="0026623E" w:rsidP="00984ABA">
      <w:pPr>
        <w:numPr>
          <w:ilvl w:val="0"/>
          <w:numId w:val="1"/>
        </w:numPr>
        <w:ind w:left="283" w:right="-115"/>
        <w:jc w:val="both"/>
        <w:rPr>
          <w:color w:val="000000"/>
          <w:sz w:val="22"/>
          <w:szCs w:val="22"/>
        </w:rPr>
      </w:pPr>
      <w:r>
        <w:rPr>
          <w:color w:val="000000"/>
          <w:sz w:val="22"/>
          <w:szCs w:val="22"/>
        </w:rPr>
        <w:t>1</w:t>
      </w:r>
      <w:r w:rsidR="00731FD8">
        <w:rPr>
          <w:color w:val="000000"/>
          <w:sz w:val="22"/>
          <w:szCs w:val="22"/>
        </w:rPr>
        <w:t>5</w:t>
      </w:r>
      <w:r w:rsidR="005B10CB" w:rsidRPr="00F84C18">
        <w:rPr>
          <w:color w:val="000000"/>
          <w:sz w:val="22"/>
          <w:szCs w:val="22"/>
        </w:rPr>
        <w:t>+</w:t>
      </w:r>
      <w:r w:rsidR="003D5424" w:rsidRPr="00F84C18">
        <w:rPr>
          <w:color w:val="000000"/>
          <w:sz w:val="22"/>
          <w:szCs w:val="22"/>
        </w:rPr>
        <w:t xml:space="preserve"> years of professional experience in software testing including</w:t>
      </w:r>
      <w:r w:rsidR="00A63DA8">
        <w:rPr>
          <w:color w:val="000000"/>
          <w:sz w:val="22"/>
          <w:szCs w:val="22"/>
        </w:rPr>
        <w:t>,</w:t>
      </w:r>
      <w:r w:rsidR="003D5424" w:rsidRPr="00F84C18">
        <w:rPr>
          <w:color w:val="000000"/>
          <w:sz w:val="22"/>
          <w:szCs w:val="22"/>
        </w:rPr>
        <w:t xml:space="preserve"> </w:t>
      </w:r>
      <w:r w:rsidR="009E4D59">
        <w:rPr>
          <w:b/>
          <w:color w:val="000000"/>
          <w:sz w:val="22"/>
          <w:szCs w:val="22"/>
        </w:rPr>
        <w:t>Performance t</w:t>
      </w:r>
      <w:r w:rsidR="009E4D59" w:rsidRPr="00A63DA8">
        <w:rPr>
          <w:b/>
          <w:color w:val="000000"/>
          <w:sz w:val="22"/>
          <w:szCs w:val="22"/>
        </w:rPr>
        <w:t>esting</w:t>
      </w:r>
      <w:r w:rsidR="00840386">
        <w:rPr>
          <w:b/>
          <w:color w:val="000000"/>
          <w:sz w:val="22"/>
          <w:szCs w:val="22"/>
        </w:rPr>
        <w:t xml:space="preserve"> &amp; </w:t>
      </w:r>
      <w:r w:rsidR="00376208">
        <w:rPr>
          <w:b/>
          <w:color w:val="000000"/>
          <w:sz w:val="22"/>
          <w:szCs w:val="22"/>
        </w:rPr>
        <w:t xml:space="preserve">Performance </w:t>
      </w:r>
      <w:r w:rsidR="00840386">
        <w:rPr>
          <w:b/>
          <w:color w:val="000000"/>
          <w:sz w:val="22"/>
          <w:szCs w:val="22"/>
        </w:rPr>
        <w:t>engineering</w:t>
      </w:r>
      <w:r w:rsidR="00D128DE">
        <w:rPr>
          <w:b/>
          <w:color w:val="000000"/>
          <w:sz w:val="22"/>
          <w:szCs w:val="22"/>
        </w:rPr>
        <w:t>,</w:t>
      </w:r>
      <w:r w:rsidR="00984ABA">
        <w:rPr>
          <w:b/>
          <w:color w:val="000000"/>
          <w:sz w:val="22"/>
          <w:szCs w:val="22"/>
        </w:rPr>
        <w:t xml:space="preserve"> </w:t>
      </w:r>
      <w:r w:rsidR="00B91349">
        <w:rPr>
          <w:b/>
          <w:color w:val="000000"/>
          <w:sz w:val="22"/>
          <w:szCs w:val="22"/>
        </w:rPr>
        <w:t xml:space="preserve">SOA testing, </w:t>
      </w:r>
      <w:r w:rsidR="003D5424" w:rsidRPr="00F84C18">
        <w:rPr>
          <w:b/>
          <w:color w:val="000000"/>
          <w:sz w:val="22"/>
          <w:szCs w:val="22"/>
        </w:rPr>
        <w:t>Automation</w:t>
      </w:r>
      <w:r w:rsidR="00A63DA8">
        <w:rPr>
          <w:color w:val="000000"/>
          <w:sz w:val="22"/>
          <w:szCs w:val="22"/>
        </w:rPr>
        <w:t xml:space="preserve"> and </w:t>
      </w:r>
      <w:r w:rsidR="004E240A">
        <w:rPr>
          <w:b/>
          <w:color w:val="000000"/>
          <w:sz w:val="22"/>
          <w:szCs w:val="22"/>
        </w:rPr>
        <w:t>Functional</w:t>
      </w:r>
      <w:r w:rsidR="00D128DE">
        <w:rPr>
          <w:b/>
          <w:color w:val="000000"/>
          <w:sz w:val="22"/>
          <w:szCs w:val="22"/>
        </w:rPr>
        <w:t xml:space="preserve"> testing</w:t>
      </w:r>
      <w:r w:rsidR="000958CE" w:rsidRPr="00816295">
        <w:rPr>
          <w:color w:val="000000"/>
          <w:sz w:val="22"/>
          <w:szCs w:val="22"/>
        </w:rPr>
        <w:t>.</w:t>
      </w:r>
    </w:p>
    <w:p w14:paraId="3E097D99" w14:textId="04FC70A0" w:rsidR="00C92C8F" w:rsidRPr="00446C76" w:rsidRDefault="00C92C8F" w:rsidP="00984ABA">
      <w:pPr>
        <w:numPr>
          <w:ilvl w:val="0"/>
          <w:numId w:val="1"/>
        </w:numPr>
        <w:ind w:left="283" w:right="-115"/>
        <w:jc w:val="both"/>
        <w:rPr>
          <w:color w:val="000000"/>
          <w:sz w:val="22"/>
          <w:szCs w:val="22"/>
        </w:rPr>
      </w:pPr>
      <w:r>
        <w:rPr>
          <w:color w:val="000000"/>
          <w:sz w:val="22"/>
          <w:szCs w:val="22"/>
        </w:rPr>
        <w:t>10+ years of relevant experience in Performance tes</w:t>
      </w:r>
      <w:r w:rsidR="00284B3E">
        <w:rPr>
          <w:color w:val="000000"/>
          <w:sz w:val="22"/>
          <w:szCs w:val="22"/>
        </w:rPr>
        <w:t xml:space="preserve">t </w:t>
      </w:r>
      <w:r w:rsidR="00AB7413">
        <w:rPr>
          <w:color w:val="000000"/>
          <w:sz w:val="22"/>
          <w:szCs w:val="22"/>
        </w:rPr>
        <w:t xml:space="preserve">&amp; </w:t>
      </w:r>
      <w:r w:rsidR="00284B3E">
        <w:rPr>
          <w:color w:val="000000"/>
          <w:sz w:val="22"/>
          <w:szCs w:val="22"/>
        </w:rPr>
        <w:t>engineering</w:t>
      </w:r>
      <w:r w:rsidR="00AB7413">
        <w:rPr>
          <w:color w:val="000000"/>
          <w:sz w:val="22"/>
          <w:szCs w:val="22"/>
        </w:rPr>
        <w:t>.</w:t>
      </w:r>
      <w:r w:rsidR="00284B3E">
        <w:rPr>
          <w:color w:val="000000"/>
          <w:sz w:val="22"/>
          <w:szCs w:val="22"/>
        </w:rPr>
        <w:t xml:space="preserve"> </w:t>
      </w:r>
    </w:p>
    <w:p w14:paraId="31691941" w14:textId="444936EA" w:rsidR="00446C76" w:rsidRPr="00AA28A2" w:rsidRDefault="00446C76" w:rsidP="00446C76">
      <w:pPr>
        <w:numPr>
          <w:ilvl w:val="0"/>
          <w:numId w:val="1"/>
        </w:numPr>
        <w:ind w:left="283" w:right="-649"/>
        <w:jc w:val="both"/>
        <w:rPr>
          <w:color w:val="000000"/>
          <w:sz w:val="22"/>
          <w:szCs w:val="22"/>
        </w:rPr>
      </w:pPr>
      <w:r w:rsidRPr="0000023B">
        <w:rPr>
          <w:color w:val="000000"/>
          <w:sz w:val="22"/>
          <w:szCs w:val="22"/>
        </w:rPr>
        <w:t xml:space="preserve">Having experience on application </w:t>
      </w:r>
      <w:r w:rsidR="000D07CD">
        <w:rPr>
          <w:color w:val="000000"/>
          <w:sz w:val="22"/>
          <w:szCs w:val="22"/>
        </w:rPr>
        <w:t xml:space="preserve">performance </w:t>
      </w:r>
      <w:r w:rsidRPr="0000023B">
        <w:rPr>
          <w:color w:val="000000"/>
          <w:sz w:val="22"/>
          <w:szCs w:val="22"/>
        </w:rPr>
        <w:t>monitoring tool</w:t>
      </w:r>
      <w:r w:rsidR="00942E63">
        <w:rPr>
          <w:color w:val="000000"/>
          <w:sz w:val="22"/>
          <w:szCs w:val="22"/>
        </w:rPr>
        <w:t>s like</w:t>
      </w:r>
      <w:r>
        <w:rPr>
          <w:color w:val="000000"/>
          <w:sz w:val="22"/>
          <w:szCs w:val="22"/>
        </w:rPr>
        <w:t xml:space="preserve"> </w:t>
      </w:r>
      <w:r w:rsidR="0026623E">
        <w:rPr>
          <w:b/>
          <w:color w:val="000000"/>
          <w:sz w:val="22"/>
          <w:szCs w:val="22"/>
        </w:rPr>
        <w:t>Dynatrace</w:t>
      </w:r>
      <w:r w:rsidR="00DC1A16">
        <w:rPr>
          <w:b/>
          <w:color w:val="000000"/>
          <w:sz w:val="22"/>
          <w:szCs w:val="22"/>
        </w:rPr>
        <w:t xml:space="preserve"> App Mon</w:t>
      </w:r>
      <w:r w:rsidR="0009359A">
        <w:rPr>
          <w:b/>
          <w:color w:val="000000"/>
          <w:sz w:val="22"/>
          <w:szCs w:val="22"/>
        </w:rPr>
        <w:t xml:space="preserve">, </w:t>
      </w:r>
      <w:r w:rsidR="00DC1A16">
        <w:rPr>
          <w:b/>
          <w:color w:val="000000"/>
          <w:sz w:val="22"/>
          <w:szCs w:val="22"/>
        </w:rPr>
        <w:t>Dynatrace one agent</w:t>
      </w:r>
      <w:r w:rsidR="0009359A">
        <w:rPr>
          <w:b/>
          <w:color w:val="000000"/>
          <w:sz w:val="22"/>
          <w:szCs w:val="22"/>
        </w:rPr>
        <w:t xml:space="preserve"> &amp; Datadog </w:t>
      </w:r>
      <w:r w:rsidR="000D07CD">
        <w:rPr>
          <w:b/>
          <w:color w:val="000000"/>
          <w:sz w:val="22"/>
          <w:szCs w:val="22"/>
        </w:rPr>
        <w:t>cloud infrastructure tool.</w:t>
      </w:r>
    </w:p>
    <w:p w14:paraId="27FAA111" w14:textId="2E5152D3" w:rsidR="0000023B" w:rsidRDefault="0000023B" w:rsidP="00757982">
      <w:pPr>
        <w:numPr>
          <w:ilvl w:val="0"/>
          <w:numId w:val="1"/>
        </w:numPr>
        <w:ind w:left="283" w:right="-649"/>
        <w:jc w:val="both"/>
        <w:rPr>
          <w:color w:val="000000"/>
          <w:sz w:val="22"/>
          <w:szCs w:val="22"/>
        </w:rPr>
      </w:pPr>
      <w:r>
        <w:rPr>
          <w:color w:val="000000"/>
          <w:sz w:val="22"/>
          <w:szCs w:val="22"/>
        </w:rPr>
        <w:t xml:space="preserve">Having experience on application </w:t>
      </w:r>
      <w:r w:rsidR="00942E63">
        <w:rPr>
          <w:color w:val="000000"/>
          <w:sz w:val="22"/>
          <w:szCs w:val="22"/>
        </w:rPr>
        <w:t xml:space="preserve">performance </w:t>
      </w:r>
      <w:r>
        <w:rPr>
          <w:color w:val="000000"/>
          <w:sz w:val="22"/>
          <w:szCs w:val="22"/>
        </w:rPr>
        <w:t>monitoring tool</w:t>
      </w:r>
      <w:r w:rsidR="005E1A3B">
        <w:rPr>
          <w:color w:val="000000"/>
          <w:sz w:val="22"/>
          <w:szCs w:val="22"/>
        </w:rPr>
        <w:t xml:space="preserve"> </w:t>
      </w:r>
      <w:r w:rsidRPr="0000023B">
        <w:rPr>
          <w:b/>
          <w:color w:val="000000"/>
          <w:sz w:val="22"/>
          <w:szCs w:val="22"/>
        </w:rPr>
        <w:t>Wily Introscope 9.7</w:t>
      </w:r>
      <w:r w:rsidR="00FC2B5F">
        <w:rPr>
          <w:b/>
          <w:color w:val="000000"/>
          <w:sz w:val="22"/>
          <w:szCs w:val="22"/>
        </w:rPr>
        <w:t>, JVisual VM</w:t>
      </w:r>
    </w:p>
    <w:p w14:paraId="5501C378" w14:textId="2CFD3B42" w:rsidR="00AA28A2" w:rsidRDefault="00AA28A2" w:rsidP="00757982">
      <w:pPr>
        <w:numPr>
          <w:ilvl w:val="0"/>
          <w:numId w:val="1"/>
        </w:numPr>
        <w:ind w:left="283" w:right="-649"/>
        <w:jc w:val="both"/>
        <w:rPr>
          <w:color w:val="000000"/>
          <w:sz w:val="22"/>
          <w:szCs w:val="22"/>
        </w:rPr>
      </w:pPr>
      <w:r w:rsidRPr="00AA28A2">
        <w:rPr>
          <w:color w:val="000000"/>
          <w:sz w:val="22"/>
          <w:szCs w:val="22"/>
        </w:rPr>
        <w:t xml:space="preserve">Hands on experience in </w:t>
      </w:r>
      <w:r w:rsidRPr="00AA28A2">
        <w:rPr>
          <w:b/>
          <w:color w:val="000000"/>
          <w:sz w:val="22"/>
          <w:szCs w:val="22"/>
        </w:rPr>
        <w:t>Web (HTTP/HTML)</w:t>
      </w:r>
      <w:r w:rsidR="0026623E">
        <w:rPr>
          <w:b/>
          <w:color w:val="000000"/>
          <w:sz w:val="22"/>
          <w:szCs w:val="22"/>
        </w:rPr>
        <w:t>, Web service</w:t>
      </w:r>
      <w:r w:rsidR="004151A6">
        <w:rPr>
          <w:b/>
          <w:color w:val="000000"/>
          <w:sz w:val="22"/>
          <w:szCs w:val="22"/>
        </w:rPr>
        <w:t>, Tru-client, SAP-GUI, SAP-Web</w:t>
      </w:r>
      <w:r w:rsidR="00C2563D">
        <w:rPr>
          <w:b/>
          <w:color w:val="000000"/>
          <w:sz w:val="22"/>
          <w:szCs w:val="22"/>
        </w:rPr>
        <w:t xml:space="preserve">, </w:t>
      </w:r>
      <w:r w:rsidR="009C7A7F">
        <w:rPr>
          <w:b/>
          <w:color w:val="000000"/>
          <w:sz w:val="22"/>
          <w:szCs w:val="22"/>
        </w:rPr>
        <w:t>Oracle</w:t>
      </w:r>
      <w:r w:rsidR="00C2563D">
        <w:rPr>
          <w:b/>
          <w:color w:val="000000"/>
          <w:sz w:val="22"/>
          <w:szCs w:val="22"/>
        </w:rPr>
        <w:t xml:space="preserve"> 2-Tier</w:t>
      </w:r>
      <w:r w:rsidR="00965DF3">
        <w:rPr>
          <w:b/>
          <w:color w:val="000000"/>
          <w:sz w:val="22"/>
          <w:szCs w:val="22"/>
        </w:rPr>
        <w:t xml:space="preserve"> &amp; Citrix ICA</w:t>
      </w:r>
      <w:r w:rsidRPr="00AA28A2">
        <w:rPr>
          <w:b/>
          <w:color w:val="000000"/>
          <w:sz w:val="22"/>
          <w:szCs w:val="22"/>
        </w:rPr>
        <w:t xml:space="preserve"> </w:t>
      </w:r>
      <w:r w:rsidRPr="00AA28A2">
        <w:rPr>
          <w:color w:val="000000"/>
          <w:sz w:val="22"/>
          <w:szCs w:val="22"/>
        </w:rPr>
        <w:t>Protocol</w:t>
      </w:r>
      <w:r w:rsidR="004151A6">
        <w:rPr>
          <w:color w:val="000000"/>
          <w:sz w:val="22"/>
          <w:szCs w:val="22"/>
        </w:rPr>
        <w:t>s</w:t>
      </w:r>
      <w:r w:rsidRPr="00AA28A2">
        <w:rPr>
          <w:color w:val="000000"/>
          <w:sz w:val="22"/>
          <w:szCs w:val="22"/>
        </w:rPr>
        <w:t xml:space="preserve"> in Performance testing using </w:t>
      </w:r>
      <w:r w:rsidR="0020441C" w:rsidRPr="0020441C">
        <w:rPr>
          <w:b/>
          <w:bCs/>
          <w:color w:val="000000"/>
          <w:sz w:val="22"/>
          <w:szCs w:val="22"/>
        </w:rPr>
        <w:t>OpenText</w:t>
      </w:r>
      <w:r w:rsidR="0020441C">
        <w:rPr>
          <w:color w:val="000000"/>
          <w:sz w:val="22"/>
          <w:szCs w:val="22"/>
        </w:rPr>
        <w:t xml:space="preserve"> </w:t>
      </w:r>
      <w:r w:rsidRPr="00AA28A2">
        <w:rPr>
          <w:b/>
          <w:color w:val="000000"/>
          <w:sz w:val="22"/>
          <w:szCs w:val="22"/>
        </w:rPr>
        <w:t>LoadRunner</w:t>
      </w:r>
      <w:r w:rsidR="0026623E">
        <w:rPr>
          <w:b/>
          <w:color w:val="000000"/>
          <w:sz w:val="22"/>
          <w:szCs w:val="22"/>
        </w:rPr>
        <w:t xml:space="preserve"> 12.63</w:t>
      </w:r>
      <w:r w:rsidR="001E5520">
        <w:rPr>
          <w:color w:val="000000"/>
          <w:sz w:val="22"/>
          <w:szCs w:val="22"/>
        </w:rPr>
        <w:t xml:space="preserve">, </w:t>
      </w:r>
      <w:r w:rsidR="001E5520">
        <w:rPr>
          <w:b/>
          <w:color w:val="000000"/>
          <w:sz w:val="22"/>
          <w:szCs w:val="22"/>
        </w:rPr>
        <w:t>CE 24.3</w:t>
      </w:r>
    </w:p>
    <w:p w14:paraId="3FB4B892" w14:textId="58A9A6FC" w:rsidR="00DF3C54" w:rsidRPr="00AA28A2" w:rsidRDefault="00DF3C54" w:rsidP="00757982">
      <w:pPr>
        <w:numPr>
          <w:ilvl w:val="0"/>
          <w:numId w:val="1"/>
        </w:numPr>
        <w:ind w:left="283" w:right="-649"/>
        <w:jc w:val="both"/>
        <w:rPr>
          <w:color w:val="000000"/>
          <w:sz w:val="22"/>
          <w:szCs w:val="22"/>
        </w:rPr>
      </w:pPr>
      <w:r>
        <w:rPr>
          <w:color w:val="000000"/>
          <w:sz w:val="22"/>
          <w:szCs w:val="22"/>
        </w:rPr>
        <w:t xml:space="preserve">Hands on experience in </w:t>
      </w:r>
      <w:r w:rsidRPr="00AE4E59">
        <w:rPr>
          <w:b/>
          <w:color w:val="000000"/>
          <w:sz w:val="22"/>
          <w:szCs w:val="22"/>
        </w:rPr>
        <w:t>Web Services</w:t>
      </w:r>
      <w:r w:rsidR="004C1A1E">
        <w:rPr>
          <w:b/>
          <w:color w:val="000000"/>
          <w:sz w:val="22"/>
          <w:szCs w:val="22"/>
        </w:rPr>
        <w:t>, SMTP</w:t>
      </w:r>
      <w:r>
        <w:rPr>
          <w:color w:val="000000"/>
          <w:sz w:val="22"/>
          <w:szCs w:val="22"/>
        </w:rPr>
        <w:t xml:space="preserve"> and </w:t>
      </w:r>
      <w:r w:rsidRPr="00AE4E59">
        <w:rPr>
          <w:b/>
          <w:color w:val="000000"/>
          <w:sz w:val="22"/>
          <w:szCs w:val="22"/>
        </w:rPr>
        <w:t xml:space="preserve">Web (HTTP/HTML) </w:t>
      </w:r>
      <w:r>
        <w:rPr>
          <w:color w:val="000000"/>
          <w:sz w:val="22"/>
          <w:szCs w:val="22"/>
        </w:rPr>
        <w:t xml:space="preserve">in Performance </w:t>
      </w:r>
      <w:r w:rsidR="00B9488C">
        <w:rPr>
          <w:color w:val="000000"/>
          <w:sz w:val="22"/>
          <w:szCs w:val="22"/>
        </w:rPr>
        <w:t>open-source</w:t>
      </w:r>
      <w:r>
        <w:rPr>
          <w:color w:val="000000"/>
          <w:sz w:val="22"/>
          <w:szCs w:val="22"/>
        </w:rPr>
        <w:t xml:space="preserve"> testing tool </w:t>
      </w:r>
      <w:r w:rsidR="00896FEF">
        <w:rPr>
          <w:color w:val="000000"/>
          <w:sz w:val="22"/>
          <w:szCs w:val="22"/>
        </w:rPr>
        <w:t xml:space="preserve">like </w:t>
      </w:r>
      <w:r w:rsidR="00FC2B5F" w:rsidRPr="00FC2B5F">
        <w:rPr>
          <w:b/>
          <w:bCs/>
          <w:color w:val="000000"/>
          <w:sz w:val="22"/>
          <w:szCs w:val="22"/>
        </w:rPr>
        <w:t>Apache</w:t>
      </w:r>
      <w:r w:rsidR="00FC2B5F">
        <w:rPr>
          <w:color w:val="000000"/>
          <w:sz w:val="22"/>
          <w:szCs w:val="22"/>
        </w:rPr>
        <w:t xml:space="preserve"> </w:t>
      </w:r>
      <w:r w:rsidRPr="00DF3C54">
        <w:rPr>
          <w:b/>
          <w:color w:val="000000"/>
          <w:sz w:val="22"/>
          <w:szCs w:val="22"/>
        </w:rPr>
        <w:t>JMeter 5.</w:t>
      </w:r>
      <w:r w:rsidR="004C1A1E">
        <w:rPr>
          <w:b/>
          <w:color w:val="000000"/>
          <w:sz w:val="22"/>
          <w:szCs w:val="22"/>
        </w:rPr>
        <w:t>6</w:t>
      </w:r>
      <w:r w:rsidR="006A07D1">
        <w:rPr>
          <w:b/>
          <w:color w:val="000000"/>
          <w:sz w:val="22"/>
          <w:szCs w:val="22"/>
        </w:rPr>
        <w:t>.3</w:t>
      </w:r>
      <w:r w:rsidR="00896FEF">
        <w:rPr>
          <w:b/>
          <w:color w:val="000000"/>
          <w:sz w:val="22"/>
          <w:szCs w:val="22"/>
        </w:rPr>
        <w:t>.</w:t>
      </w:r>
    </w:p>
    <w:p w14:paraId="13199B0C" w14:textId="658FF90F" w:rsidR="003D5424" w:rsidRDefault="00F84C18" w:rsidP="00237B6D">
      <w:pPr>
        <w:numPr>
          <w:ilvl w:val="0"/>
          <w:numId w:val="1"/>
        </w:numPr>
        <w:ind w:left="283" w:right="-649"/>
        <w:jc w:val="both"/>
        <w:rPr>
          <w:color w:val="000000"/>
          <w:sz w:val="22"/>
          <w:szCs w:val="22"/>
        </w:rPr>
      </w:pPr>
      <w:r>
        <w:rPr>
          <w:color w:val="000000"/>
          <w:sz w:val="22"/>
          <w:szCs w:val="22"/>
        </w:rPr>
        <w:t>Having knowledge in</w:t>
      </w:r>
      <w:r w:rsidR="003D5424" w:rsidRPr="00F84C18">
        <w:rPr>
          <w:color w:val="000000"/>
          <w:sz w:val="22"/>
          <w:szCs w:val="22"/>
        </w:rPr>
        <w:t xml:space="preserve"> </w:t>
      </w:r>
      <w:r w:rsidR="00906089" w:rsidRPr="00237B6D">
        <w:rPr>
          <w:b/>
          <w:bCs/>
          <w:color w:val="000000"/>
          <w:sz w:val="22"/>
          <w:szCs w:val="22"/>
        </w:rPr>
        <w:t>ALM P</w:t>
      </w:r>
      <w:r w:rsidR="00F4245A" w:rsidRPr="00237B6D">
        <w:rPr>
          <w:b/>
          <w:bCs/>
          <w:color w:val="000000"/>
          <w:sz w:val="22"/>
          <w:szCs w:val="22"/>
        </w:rPr>
        <w:t xml:space="preserve">erformance </w:t>
      </w:r>
      <w:r w:rsidR="0079737A" w:rsidRPr="00237B6D">
        <w:rPr>
          <w:b/>
          <w:bCs/>
          <w:color w:val="000000"/>
          <w:sz w:val="22"/>
          <w:szCs w:val="22"/>
        </w:rPr>
        <w:t>Center,</w:t>
      </w:r>
      <w:r w:rsidR="00B9488C" w:rsidRPr="00237B6D">
        <w:rPr>
          <w:b/>
          <w:bCs/>
          <w:color w:val="000000"/>
          <w:sz w:val="22"/>
          <w:szCs w:val="22"/>
        </w:rPr>
        <w:t xml:space="preserve"> L</w:t>
      </w:r>
      <w:r w:rsidR="00F4245A" w:rsidRPr="00237B6D">
        <w:rPr>
          <w:b/>
          <w:bCs/>
          <w:color w:val="000000"/>
          <w:sz w:val="22"/>
          <w:szCs w:val="22"/>
        </w:rPr>
        <w:t>oad</w:t>
      </w:r>
      <w:r w:rsidR="00B9488C" w:rsidRPr="00237B6D">
        <w:rPr>
          <w:b/>
          <w:bCs/>
          <w:color w:val="000000"/>
          <w:sz w:val="22"/>
          <w:szCs w:val="22"/>
        </w:rPr>
        <w:t>R</w:t>
      </w:r>
      <w:r w:rsidR="00F4245A" w:rsidRPr="00237B6D">
        <w:rPr>
          <w:b/>
          <w:bCs/>
          <w:color w:val="000000"/>
          <w:sz w:val="22"/>
          <w:szCs w:val="22"/>
        </w:rPr>
        <w:t xml:space="preserve">unner </w:t>
      </w:r>
      <w:r w:rsidR="00B9488C" w:rsidRPr="00237B6D">
        <w:rPr>
          <w:b/>
          <w:bCs/>
          <w:color w:val="000000"/>
          <w:sz w:val="22"/>
          <w:szCs w:val="22"/>
        </w:rPr>
        <w:t>E</w:t>
      </w:r>
      <w:r w:rsidR="00F4245A" w:rsidRPr="00237B6D">
        <w:rPr>
          <w:b/>
          <w:bCs/>
          <w:color w:val="000000"/>
          <w:sz w:val="22"/>
          <w:szCs w:val="22"/>
        </w:rPr>
        <w:t>nter</w:t>
      </w:r>
      <w:r w:rsidR="00AE648E" w:rsidRPr="00237B6D">
        <w:rPr>
          <w:b/>
          <w:bCs/>
          <w:color w:val="000000"/>
          <w:sz w:val="22"/>
          <w:szCs w:val="22"/>
        </w:rPr>
        <w:t>prise</w:t>
      </w:r>
      <w:r w:rsidR="00DC1A16" w:rsidRPr="00237B6D">
        <w:rPr>
          <w:b/>
          <w:bCs/>
          <w:color w:val="000000"/>
          <w:sz w:val="22"/>
          <w:szCs w:val="22"/>
        </w:rPr>
        <w:t xml:space="preserve"> </w:t>
      </w:r>
      <w:r w:rsidR="00A23E44" w:rsidRPr="00237B6D">
        <w:rPr>
          <w:b/>
          <w:bCs/>
          <w:color w:val="000000"/>
          <w:sz w:val="22"/>
          <w:szCs w:val="22"/>
        </w:rPr>
        <w:t>CE 2</w:t>
      </w:r>
      <w:r w:rsidR="00EC2DEB" w:rsidRPr="00237B6D">
        <w:rPr>
          <w:b/>
          <w:bCs/>
          <w:color w:val="000000"/>
          <w:sz w:val="22"/>
          <w:szCs w:val="22"/>
        </w:rPr>
        <w:t>5</w:t>
      </w:r>
      <w:r w:rsidR="00A23E44" w:rsidRPr="00237B6D">
        <w:rPr>
          <w:b/>
          <w:bCs/>
          <w:color w:val="000000"/>
          <w:sz w:val="22"/>
          <w:szCs w:val="22"/>
        </w:rPr>
        <w:t>.3</w:t>
      </w:r>
      <w:r w:rsidR="00A23E44" w:rsidRPr="00237B6D">
        <w:rPr>
          <w:color w:val="000000"/>
          <w:sz w:val="22"/>
          <w:szCs w:val="22"/>
        </w:rPr>
        <w:t xml:space="preserve"> </w:t>
      </w:r>
      <w:r w:rsidR="00DC1A16" w:rsidRPr="00DC1A16">
        <w:rPr>
          <w:color w:val="000000"/>
          <w:sz w:val="22"/>
          <w:szCs w:val="22"/>
        </w:rPr>
        <w:t>for</w:t>
      </w:r>
      <w:r w:rsidR="003D5424" w:rsidRPr="00F84C18">
        <w:rPr>
          <w:color w:val="000000"/>
          <w:sz w:val="22"/>
          <w:szCs w:val="22"/>
        </w:rPr>
        <w:t xml:space="preserve"> Performance testing. </w:t>
      </w:r>
    </w:p>
    <w:p w14:paraId="585DE550" w14:textId="4796BBCD" w:rsidR="00757982" w:rsidRDefault="0026623E" w:rsidP="00757982">
      <w:pPr>
        <w:numPr>
          <w:ilvl w:val="0"/>
          <w:numId w:val="1"/>
        </w:numPr>
        <w:ind w:left="283"/>
        <w:jc w:val="both"/>
        <w:rPr>
          <w:color w:val="000000"/>
          <w:sz w:val="22"/>
          <w:szCs w:val="22"/>
        </w:rPr>
      </w:pPr>
      <w:r>
        <w:rPr>
          <w:color w:val="000000"/>
          <w:sz w:val="22"/>
          <w:szCs w:val="22"/>
        </w:rPr>
        <w:t>H</w:t>
      </w:r>
      <w:r w:rsidR="00757982" w:rsidRPr="00F84C18">
        <w:rPr>
          <w:color w:val="000000"/>
          <w:sz w:val="22"/>
          <w:szCs w:val="22"/>
        </w:rPr>
        <w:t>ave exposure on</w:t>
      </w:r>
      <w:r>
        <w:rPr>
          <w:color w:val="000000"/>
          <w:sz w:val="22"/>
          <w:szCs w:val="22"/>
        </w:rPr>
        <w:t xml:space="preserve"> </w:t>
      </w:r>
      <w:r w:rsidR="00CD0188" w:rsidRPr="00CD0188">
        <w:rPr>
          <w:b/>
          <w:bCs/>
          <w:color w:val="000000"/>
          <w:sz w:val="22"/>
          <w:szCs w:val="22"/>
        </w:rPr>
        <w:t>Tricentis</w:t>
      </w:r>
      <w:r w:rsidR="00CD0188" w:rsidRPr="00CD0188">
        <w:rPr>
          <w:color w:val="000000"/>
          <w:sz w:val="22"/>
          <w:szCs w:val="22"/>
        </w:rPr>
        <w:t xml:space="preserve"> </w:t>
      </w:r>
      <w:r w:rsidR="00DC710F" w:rsidRPr="00DC710F">
        <w:rPr>
          <w:b/>
          <w:bCs/>
          <w:color w:val="000000"/>
          <w:sz w:val="22"/>
          <w:szCs w:val="22"/>
        </w:rPr>
        <w:t>NEO LOAD</w:t>
      </w:r>
      <w:r w:rsidR="00DC710F">
        <w:rPr>
          <w:color w:val="000000"/>
          <w:sz w:val="22"/>
          <w:szCs w:val="22"/>
        </w:rPr>
        <w:t xml:space="preserve">, </w:t>
      </w:r>
      <w:r w:rsidR="00984ABA" w:rsidRPr="00F84C18">
        <w:rPr>
          <w:b/>
          <w:bCs/>
          <w:color w:val="000000"/>
          <w:sz w:val="22"/>
          <w:szCs w:val="22"/>
        </w:rPr>
        <w:t>Silk</w:t>
      </w:r>
      <w:r w:rsidR="00612094">
        <w:rPr>
          <w:b/>
          <w:bCs/>
          <w:color w:val="000000"/>
          <w:sz w:val="22"/>
          <w:szCs w:val="22"/>
        </w:rPr>
        <w:t xml:space="preserve"> </w:t>
      </w:r>
      <w:r w:rsidR="00984ABA" w:rsidRPr="00F84C18">
        <w:rPr>
          <w:b/>
          <w:bCs/>
          <w:color w:val="000000"/>
          <w:sz w:val="22"/>
          <w:szCs w:val="22"/>
        </w:rPr>
        <w:t>Performer</w:t>
      </w:r>
      <w:r w:rsidR="00757982" w:rsidRPr="00F84C18">
        <w:rPr>
          <w:color w:val="000000"/>
          <w:sz w:val="22"/>
          <w:szCs w:val="22"/>
        </w:rPr>
        <w:t xml:space="preserve"> </w:t>
      </w:r>
      <w:r w:rsidR="005F16A1" w:rsidRPr="005F16A1">
        <w:rPr>
          <w:b/>
          <w:color w:val="000000"/>
          <w:sz w:val="22"/>
          <w:szCs w:val="22"/>
        </w:rPr>
        <w:t>2006 R2</w:t>
      </w:r>
      <w:r w:rsidR="00CD0188">
        <w:rPr>
          <w:b/>
          <w:color w:val="000000"/>
          <w:sz w:val="22"/>
          <w:szCs w:val="22"/>
        </w:rPr>
        <w:t xml:space="preserve">, </w:t>
      </w:r>
      <w:r w:rsidR="00DC00B6" w:rsidRPr="00DC00B6">
        <w:rPr>
          <w:b/>
          <w:color w:val="000000"/>
          <w:sz w:val="22"/>
          <w:szCs w:val="22"/>
        </w:rPr>
        <w:t xml:space="preserve">Grafana </w:t>
      </w:r>
      <w:r w:rsidR="00DC00B6">
        <w:rPr>
          <w:b/>
          <w:color w:val="000000"/>
          <w:sz w:val="22"/>
          <w:szCs w:val="22"/>
        </w:rPr>
        <w:t>K</w:t>
      </w:r>
      <w:r w:rsidR="00DC00B6" w:rsidRPr="00DC00B6">
        <w:rPr>
          <w:b/>
          <w:color w:val="000000"/>
          <w:sz w:val="22"/>
          <w:szCs w:val="22"/>
        </w:rPr>
        <w:t>6</w:t>
      </w:r>
      <w:r w:rsidR="005F16A1">
        <w:rPr>
          <w:color w:val="000000"/>
          <w:sz w:val="22"/>
          <w:szCs w:val="22"/>
        </w:rPr>
        <w:t xml:space="preserve"> </w:t>
      </w:r>
      <w:r w:rsidR="00757982" w:rsidRPr="00F84C18">
        <w:rPr>
          <w:color w:val="000000"/>
          <w:sz w:val="22"/>
          <w:szCs w:val="22"/>
        </w:rPr>
        <w:t>Performance testing tool.</w:t>
      </w:r>
    </w:p>
    <w:p w14:paraId="2533129E" w14:textId="62404DCA" w:rsidR="0079737A" w:rsidRPr="00F84C18" w:rsidRDefault="0079737A" w:rsidP="0079737A">
      <w:pPr>
        <w:numPr>
          <w:ilvl w:val="0"/>
          <w:numId w:val="1"/>
        </w:numPr>
        <w:ind w:left="283"/>
        <w:jc w:val="both"/>
        <w:rPr>
          <w:color w:val="000000"/>
          <w:sz w:val="22"/>
          <w:szCs w:val="22"/>
        </w:rPr>
      </w:pPr>
      <w:r>
        <w:rPr>
          <w:color w:val="000000"/>
          <w:sz w:val="22"/>
          <w:szCs w:val="22"/>
        </w:rPr>
        <w:t>H</w:t>
      </w:r>
      <w:r w:rsidRPr="00F84C18">
        <w:rPr>
          <w:color w:val="000000"/>
          <w:sz w:val="22"/>
          <w:szCs w:val="22"/>
        </w:rPr>
        <w:t xml:space="preserve">ave </w:t>
      </w:r>
      <w:r w:rsidR="005C77ED">
        <w:rPr>
          <w:color w:val="000000"/>
          <w:sz w:val="22"/>
          <w:szCs w:val="22"/>
        </w:rPr>
        <w:t>experience</w:t>
      </w:r>
      <w:r w:rsidRPr="00F84C18">
        <w:rPr>
          <w:color w:val="000000"/>
          <w:sz w:val="22"/>
          <w:szCs w:val="22"/>
        </w:rPr>
        <w:t xml:space="preserve"> on</w:t>
      </w:r>
      <w:r>
        <w:rPr>
          <w:color w:val="000000"/>
          <w:sz w:val="22"/>
          <w:szCs w:val="22"/>
        </w:rPr>
        <w:t xml:space="preserve"> </w:t>
      </w:r>
      <w:r>
        <w:rPr>
          <w:b/>
          <w:bCs/>
          <w:color w:val="000000"/>
          <w:sz w:val="22"/>
          <w:szCs w:val="22"/>
        </w:rPr>
        <w:t>Splunk</w:t>
      </w:r>
      <w:r w:rsidR="00F45C12">
        <w:rPr>
          <w:b/>
          <w:bCs/>
          <w:color w:val="000000"/>
          <w:sz w:val="22"/>
          <w:szCs w:val="22"/>
        </w:rPr>
        <w:t>, Fiddler</w:t>
      </w:r>
      <w:r w:rsidR="00A44B7F">
        <w:rPr>
          <w:b/>
          <w:bCs/>
          <w:color w:val="000000"/>
          <w:sz w:val="22"/>
          <w:szCs w:val="22"/>
        </w:rPr>
        <w:t>, F12-Developer</w:t>
      </w:r>
      <w:r w:rsidR="00AF0A38">
        <w:rPr>
          <w:b/>
          <w:bCs/>
          <w:color w:val="000000"/>
          <w:sz w:val="22"/>
          <w:szCs w:val="22"/>
        </w:rPr>
        <w:t xml:space="preserve"> tool</w:t>
      </w:r>
      <w:r w:rsidR="00D6441D">
        <w:rPr>
          <w:b/>
          <w:bCs/>
          <w:color w:val="000000"/>
          <w:sz w:val="22"/>
          <w:szCs w:val="22"/>
        </w:rPr>
        <w:t>, Postman</w:t>
      </w:r>
      <w:r>
        <w:rPr>
          <w:color w:val="000000"/>
          <w:sz w:val="22"/>
          <w:szCs w:val="22"/>
        </w:rPr>
        <w:t xml:space="preserve"> </w:t>
      </w:r>
      <w:r w:rsidRPr="00F84C18">
        <w:rPr>
          <w:color w:val="000000"/>
          <w:sz w:val="22"/>
          <w:szCs w:val="22"/>
        </w:rPr>
        <w:t>tool</w:t>
      </w:r>
      <w:r w:rsidR="00A44B7F">
        <w:rPr>
          <w:color w:val="000000"/>
          <w:sz w:val="22"/>
          <w:szCs w:val="22"/>
        </w:rPr>
        <w:t>s</w:t>
      </w:r>
      <w:r w:rsidRPr="00F84C18">
        <w:rPr>
          <w:color w:val="000000"/>
          <w:sz w:val="22"/>
          <w:szCs w:val="22"/>
        </w:rPr>
        <w:t>.</w:t>
      </w:r>
    </w:p>
    <w:p w14:paraId="335E0819" w14:textId="77777777" w:rsidR="003D5424" w:rsidRDefault="003D5424">
      <w:pPr>
        <w:numPr>
          <w:ilvl w:val="0"/>
          <w:numId w:val="1"/>
        </w:numPr>
        <w:ind w:left="283"/>
        <w:jc w:val="both"/>
        <w:rPr>
          <w:color w:val="000000"/>
          <w:sz w:val="22"/>
          <w:szCs w:val="22"/>
        </w:rPr>
      </w:pPr>
      <w:r w:rsidRPr="00F84C18">
        <w:rPr>
          <w:color w:val="000000"/>
          <w:sz w:val="22"/>
          <w:szCs w:val="22"/>
        </w:rPr>
        <w:t>Experienced in different Testing methods like functional</w:t>
      </w:r>
      <w:r w:rsidR="00984ABA">
        <w:rPr>
          <w:color w:val="000000"/>
          <w:sz w:val="22"/>
          <w:szCs w:val="22"/>
        </w:rPr>
        <w:t>,</w:t>
      </w:r>
      <w:r w:rsidR="00984ABA" w:rsidRPr="00F84C18">
        <w:rPr>
          <w:color w:val="000000"/>
          <w:sz w:val="22"/>
          <w:szCs w:val="22"/>
        </w:rPr>
        <w:t xml:space="preserve"> system</w:t>
      </w:r>
      <w:r w:rsidRPr="00F84C18">
        <w:rPr>
          <w:color w:val="000000"/>
          <w:sz w:val="22"/>
          <w:szCs w:val="22"/>
        </w:rPr>
        <w:t xml:space="preserve"> testing, Regression testing.</w:t>
      </w:r>
    </w:p>
    <w:p w14:paraId="3969729C" w14:textId="77777777" w:rsidR="00AA28A2" w:rsidRPr="00AA28A2" w:rsidRDefault="00AA28A2" w:rsidP="00AA28A2">
      <w:pPr>
        <w:numPr>
          <w:ilvl w:val="0"/>
          <w:numId w:val="1"/>
        </w:numPr>
        <w:ind w:left="283"/>
        <w:jc w:val="both"/>
        <w:rPr>
          <w:color w:val="000000"/>
          <w:sz w:val="22"/>
          <w:szCs w:val="22"/>
        </w:rPr>
      </w:pPr>
      <w:r w:rsidRPr="00AA28A2">
        <w:rPr>
          <w:color w:val="000000"/>
          <w:sz w:val="22"/>
          <w:szCs w:val="22"/>
        </w:rPr>
        <w:t>Ability to understand Functional requirements and design documents.</w:t>
      </w:r>
    </w:p>
    <w:p w14:paraId="1D5EA81C" w14:textId="77777777" w:rsidR="00F84C18" w:rsidRDefault="00F84C18">
      <w:pPr>
        <w:numPr>
          <w:ilvl w:val="0"/>
          <w:numId w:val="1"/>
        </w:numPr>
        <w:ind w:left="283"/>
        <w:jc w:val="both"/>
        <w:rPr>
          <w:color w:val="000000"/>
          <w:sz w:val="22"/>
          <w:szCs w:val="22"/>
        </w:rPr>
      </w:pPr>
      <w:r>
        <w:rPr>
          <w:color w:val="000000"/>
          <w:sz w:val="22"/>
          <w:szCs w:val="22"/>
        </w:rPr>
        <w:t xml:space="preserve">Excellent problem solving and interpersonal skills with a </w:t>
      </w:r>
      <w:r w:rsidR="00AE4E59">
        <w:rPr>
          <w:color w:val="000000"/>
          <w:sz w:val="22"/>
          <w:szCs w:val="22"/>
        </w:rPr>
        <w:t>strong</w:t>
      </w:r>
      <w:r>
        <w:rPr>
          <w:color w:val="000000"/>
          <w:sz w:val="22"/>
          <w:szCs w:val="22"/>
        </w:rPr>
        <w:t xml:space="preserve"> technical background</w:t>
      </w:r>
      <w:r w:rsidR="00A27212">
        <w:rPr>
          <w:color w:val="000000"/>
          <w:sz w:val="22"/>
          <w:szCs w:val="22"/>
        </w:rPr>
        <w:t>.</w:t>
      </w:r>
    </w:p>
    <w:p w14:paraId="5364010E" w14:textId="77777777" w:rsidR="003D5424" w:rsidRPr="00F84C18" w:rsidRDefault="003D5424">
      <w:pPr>
        <w:ind w:left="10"/>
        <w:jc w:val="both"/>
        <w:rPr>
          <w:color w:val="000000"/>
          <w:sz w:val="22"/>
          <w:szCs w:val="22"/>
        </w:rPr>
      </w:pPr>
      <w:r w:rsidRPr="00F84C18">
        <w:rPr>
          <w:color w:val="000000"/>
          <w:sz w:val="22"/>
          <w:szCs w:val="22"/>
        </w:rPr>
        <w:t xml:space="preserve"> </w:t>
      </w:r>
    </w:p>
    <w:p w14:paraId="3E89497B" w14:textId="77777777" w:rsidR="003D5424" w:rsidRDefault="003D5424">
      <w:pPr>
        <w:ind w:left="10"/>
        <w:jc w:val="both"/>
        <w:rPr>
          <w:b/>
          <w:color w:val="000000"/>
        </w:rPr>
      </w:pPr>
      <w:r>
        <w:rPr>
          <w:b/>
          <w:color w:val="000000"/>
        </w:rPr>
        <w:t>Education</w:t>
      </w:r>
    </w:p>
    <w:p w14:paraId="33D4D3E5" w14:textId="77777777" w:rsidR="003D5424" w:rsidRDefault="003D5424">
      <w:pPr>
        <w:ind w:left="-346" w:hanging="119"/>
        <w:rPr>
          <w:color w:val="000000"/>
          <w:sz w:val="20"/>
        </w:rPr>
      </w:pPr>
    </w:p>
    <w:p w14:paraId="06D1B45D" w14:textId="3F09741D" w:rsidR="003D5424" w:rsidRDefault="003D5424">
      <w:pPr>
        <w:numPr>
          <w:ilvl w:val="0"/>
          <w:numId w:val="2"/>
        </w:numPr>
        <w:tabs>
          <w:tab w:val="left" w:pos="360"/>
        </w:tabs>
        <w:ind w:left="360"/>
        <w:rPr>
          <w:color w:val="000000"/>
          <w:sz w:val="22"/>
          <w:szCs w:val="22"/>
        </w:rPr>
      </w:pPr>
      <w:r w:rsidRPr="002A335B">
        <w:rPr>
          <w:b/>
          <w:color w:val="000000"/>
          <w:sz w:val="22"/>
          <w:szCs w:val="22"/>
        </w:rPr>
        <w:t>M.C.A</w:t>
      </w:r>
      <w:r w:rsidRPr="00A27212">
        <w:rPr>
          <w:color w:val="000000"/>
          <w:sz w:val="22"/>
          <w:szCs w:val="22"/>
        </w:rPr>
        <w:t xml:space="preserve"> with </w:t>
      </w:r>
      <w:r w:rsidR="00984ABA" w:rsidRPr="00A27212">
        <w:rPr>
          <w:color w:val="000000"/>
          <w:sz w:val="22"/>
          <w:szCs w:val="22"/>
        </w:rPr>
        <w:t>Distinction (</w:t>
      </w:r>
      <w:r w:rsidRPr="00A27212">
        <w:rPr>
          <w:color w:val="000000"/>
          <w:sz w:val="22"/>
          <w:szCs w:val="22"/>
        </w:rPr>
        <w:t>73.84%) From S.V University</w:t>
      </w:r>
      <w:r w:rsidR="00420526">
        <w:rPr>
          <w:color w:val="000000"/>
          <w:sz w:val="22"/>
          <w:szCs w:val="22"/>
        </w:rPr>
        <w:t xml:space="preserve">, </w:t>
      </w:r>
      <w:r w:rsidR="004C7B00">
        <w:rPr>
          <w:color w:val="000000"/>
          <w:sz w:val="22"/>
          <w:szCs w:val="22"/>
        </w:rPr>
        <w:t>Tirupati</w:t>
      </w:r>
      <w:r w:rsidRPr="00A27212">
        <w:rPr>
          <w:color w:val="000000"/>
          <w:sz w:val="22"/>
          <w:szCs w:val="22"/>
        </w:rPr>
        <w:t xml:space="preserve"> </w:t>
      </w:r>
    </w:p>
    <w:p w14:paraId="360101CB" w14:textId="4FF55C91" w:rsidR="00A63DA8" w:rsidRPr="000113B6" w:rsidRDefault="00DC710F" w:rsidP="008614AA">
      <w:pPr>
        <w:numPr>
          <w:ilvl w:val="0"/>
          <w:numId w:val="2"/>
        </w:numPr>
        <w:tabs>
          <w:tab w:val="left" w:pos="360"/>
        </w:tabs>
        <w:ind w:left="360"/>
        <w:rPr>
          <w:color w:val="000000"/>
          <w:sz w:val="22"/>
          <w:szCs w:val="22"/>
        </w:rPr>
      </w:pPr>
      <w:r w:rsidRPr="000113B6">
        <w:rPr>
          <w:b/>
          <w:color w:val="000000"/>
          <w:sz w:val="22"/>
          <w:szCs w:val="22"/>
        </w:rPr>
        <w:t>B. Sc</w:t>
      </w:r>
      <w:r w:rsidR="00A63DA8" w:rsidRPr="000113B6">
        <w:rPr>
          <w:b/>
          <w:color w:val="000000"/>
          <w:sz w:val="22"/>
          <w:szCs w:val="22"/>
        </w:rPr>
        <w:t xml:space="preserve"> (Computer Science)</w:t>
      </w:r>
      <w:r w:rsidR="00A63DA8" w:rsidRPr="000113B6">
        <w:rPr>
          <w:color w:val="000000"/>
          <w:sz w:val="22"/>
          <w:szCs w:val="22"/>
        </w:rPr>
        <w:t xml:space="preserve"> with </w:t>
      </w:r>
      <w:r w:rsidR="00984ABA" w:rsidRPr="000113B6">
        <w:rPr>
          <w:color w:val="000000"/>
          <w:sz w:val="22"/>
          <w:szCs w:val="22"/>
        </w:rPr>
        <w:t>Distinction (</w:t>
      </w:r>
      <w:r w:rsidR="00A63DA8" w:rsidRPr="000113B6">
        <w:rPr>
          <w:color w:val="000000"/>
          <w:sz w:val="22"/>
          <w:szCs w:val="22"/>
        </w:rPr>
        <w:t xml:space="preserve">89.2%) From S.V University, </w:t>
      </w:r>
      <w:r w:rsidR="004C7B00" w:rsidRPr="000113B6">
        <w:rPr>
          <w:color w:val="000000"/>
          <w:sz w:val="22"/>
          <w:szCs w:val="22"/>
        </w:rPr>
        <w:t>Tirupati</w:t>
      </w:r>
      <w:r w:rsidR="00A63DA8" w:rsidRPr="000113B6">
        <w:rPr>
          <w:color w:val="000000"/>
          <w:sz w:val="22"/>
          <w:szCs w:val="22"/>
        </w:rPr>
        <w:t>.</w:t>
      </w:r>
    </w:p>
    <w:p w14:paraId="5FAE9073" w14:textId="77777777" w:rsidR="00A27212" w:rsidRDefault="003D5424">
      <w:pPr>
        <w:ind w:left="-237"/>
        <w:rPr>
          <w:color w:val="000000"/>
          <w:sz w:val="20"/>
        </w:rPr>
      </w:pPr>
      <w:r>
        <w:rPr>
          <w:color w:val="000000"/>
          <w:sz w:val="20"/>
        </w:rPr>
        <w:t xml:space="preserve">      </w:t>
      </w:r>
    </w:p>
    <w:p w14:paraId="46E88576" w14:textId="77777777" w:rsidR="003D5424" w:rsidRDefault="00A27212" w:rsidP="00B17246">
      <w:pPr>
        <w:ind w:left="-237"/>
        <w:rPr>
          <w:b/>
        </w:rPr>
      </w:pPr>
      <w:r>
        <w:rPr>
          <w:color w:val="000000"/>
          <w:sz w:val="20"/>
        </w:rPr>
        <w:t xml:space="preserve">    </w:t>
      </w:r>
      <w:r w:rsidR="003D5424">
        <w:rPr>
          <w:b/>
        </w:rPr>
        <w:t>Professional Experience</w:t>
      </w:r>
    </w:p>
    <w:p w14:paraId="6154D91B" w14:textId="77777777" w:rsidR="00D374AB" w:rsidRDefault="00D374AB" w:rsidP="00B17246">
      <w:pPr>
        <w:ind w:left="-237"/>
        <w:rPr>
          <w:b/>
          <w:color w:val="000000"/>
        </w:rPr>
      </w:pPr>
    </w:p>
    <w:p w14:paraId="0F19C777" w14:textId="7B9C5A97" w:rsidR="001B6B20" w:rsidRPr="001B6B20" w:rsidRDefault="001B6B20" w:rsidP="001B6B20">
      <w:pPr>
        <w:numPr>
          <w:ilvl w:val="0"/>
          <w:numId w:val="3"/>
        </w:numPr>
        <w:ind w:left="283" w:right="-1009"/>
        <w:rPr>
          <w:color w:val="000000"/>
          <w:sz w:val="22"/>
          <w:szCs w:val="22"/>
        </w:rPr>
      </w:pPr>
      <w:r w:rsidRPr="001B6B20">
        <w:rPr>
          <w:color w:val="000000"/>
          <w:sz w:val="22"/>
          <w:szCs w:val="22"/>
        </w:rPr>
        <w:t xml:space="preserve">Currently working as </w:t>
      </w:r>
      <w:r w:rsidR="00B17246">
        <w:rPr>
          <w:color w:val="000000"/>
          <w:sz w:val="22"/>
          <w:szCs w:val="22"/>
        </w:rPr>
        <w:t>a</w:t>
      </w:r>
      <w:r w:rsidRPr="001B6B20">
        <w:rPr>
          <w:color w:val="000000"/>
          <w:sz w:val="22"/>
          <w:szCs w:val="22"/>
        </w:rPr>
        <w:t xml:space="preserve"> </w:t>
      </w:r>
      <w:r w:rsidR="008B70FB">
        <w:rPr>
          <w:b/>
          <w:color w:val="000000"/>
          <w:sz w:val="22"/>
          <w:szCs w:val="22"/>
        </w:rPr>
        <w:t>Manager</w:t>
      </w:r>
      <w:r w:rsidRPr="001B6B20">
        <w:rPr>
          <w:color w:val="000000"/>
          <w:sz w:val="22"/>
          <w:szCs w:val="22"/>
        </w:rPr>
        <w:t xml:space="preserve"> with</w:t>
      </w:r>
      <w:r w:rsidRPr="001B6B20">
        <w:rPr>
          <w:b/>
          <w:color w:val="000000"/>
          <w:sz w:val="22"/>
          <w:szCs w:val="22"/>
        </w:rPr>
        <w:t xml:space="preserve"> </w:t>
      </w:r>
      <w:r w:rsidRPr="001B6B20">
        <w:rPr>
          <w:b/>
          <w:sz w:val="22"/>
          <w:szCs w:val="22"/>
        </w:rPr>
        <w:t>C</w:t>
      </w:r>
      <w:r w:rsidR="009C13C9">
        <w:rPr>
          <w:b/>
          <w:sz w:val="22"/>
          <w:szCs w:val="22"/>
        </w:rPr>
        <w:t>apgemini India Pvt Ltd, Bangalore</w:t>
      </w:r>
      <w:r w:rsidRPr="001B6B20">
        <w:rPr>
          <w:color w:val="000000"/>
          <w:sz w:val="22"/>
          <w:szCs w:val="22"/>
        </w:rPr>
        <w:t xml:space="preserve">, from </w:t>
      </w:r>
      <w:r w:rsidR="00DA0AE9">
        <w:rPr>
          <w:color w:val="000000"/>
          <w:sz w:val="22"/>
          <w:szCs w:val="22"/>
        </w:rPr>
        <w:t>November 2013</w:t>
      </w:r>
      <w:r w:rsidRPr="001B6B20">
        <w:rPr>
          <w:color w:val="000000"/>
          <w:sz w:val="22"/>
          <w:szCs w:val="22"/>
        </w:rPr>
        <w:t xml:space="preserve"> to till date.</w:t>
      </w:r>
    </w:p>
    <w:p w14:paraId="540D1C49" w14:textId="77777777" w:rsidR="00072A48" w:rsidRDefault="001B6B20" w:rsidP="00B17246">
      <w:pPr>
        <w:numPr>
          <w:ilvl w:val="0"/>
          <w:numId w:val="3"/>
        </w:numPr>
        <w:ind w:left="283" w:right="-1009"/>
        <w:rPr>
          <w:color w:val="000000"/>
          <w:sz w:val="22"/>
          <w:szCs w:val="22"/>
        </w:rPr>
      </w:pPr>
      <w:r>
        <w:rPr>
          <w:color w:val="000000"/>
          <w:sz w:val="22"/>
          <w:szCs w:val="22"/>
        </w:rPr>
        <w:t>Worked</w:t>
      </w:r>
      <w:r w:rsidR="003D5424" w:rsidRPr="00AA76B5">
        <w:rPr>
          <w:color w:val="000000"/>
          <w:sz w:val="22"/>
          <w:szCs w:val="22"/>
        </w:rPr>
        <w:t xml:space="preserve"> as </w:t>
      </w:r>
      <w:r w:rsidR="00BD4266">
        <w:rPr>
          <w:color w:val="000000"/>
          <w:sz w:val="22"/>
          <w:szCs w:val="22"/>
        </w:rPr>
        <w:t xml:space="preserve">an </w:t>
      </w:r>
      <w:r w:rsidR="00BD4266" w:rsidRPr="00172304">
        <w:rPr>
          <w:b/>
          <w:color w:val="000000"/>
          <w:sz w:val="22"/>
          <w:szCs w:val="22"/>
        </w:rPr>
        <w:t>Associate - Projects</w:t>
      </w:r>
      <w:r w:rsidR="00BD4266">
        <w:rPr>
          <w:color w:val="000000"/>
          <w:sz w:val="22"/>
          <w:szCs w:val="22"/>
        </w:rPr>
        <w:t xml:space="preserve"> </w:t>
      </w:r>
      <w:r w:rsidR="00C66ACE">
        <w:rPr>
          <w:color w:val="000000"/>
          <w:sz w:val="22"/>
          <w:szCs w:val="22"/>
        </w:rPr>
        <w:t>with</w:t>
      </w:r>
      <w:r w:rsidR="003D5424" w:rsidRPr="00AA76B5">
        <w:rPr>
          <w:b/>
          <w:color w:val="000000"/>
          <w:sz w:val="22"/>
          <w:szCs w:val="22"/>
        </w:rPr>
        <w:t xml:space="preserve"> </w:t>
      </w:r>
      <w:r w:rsidR="00C66ACE">
        <w:rPr>
          <w:b/>
          <w:sz w:val="22"/>
          <w:szCs w:val="22"/>
        </w:rPr>
        <w:t>Cognizant Technology Solution</w:t>
      </w:r>
      <w:r w:rsidR="00D321BB">
        <w:rPr>
          <w:b/>
          <w:sz w:val="22"/>
          <w:szCs w:val="22"/>
        </w:rPr>
        <w:t>s</w:t>
      </w:r>
      <w:r w:rsidR="003D5424" w:rsidRPr="00AA76B5">
        <w:rPr>
          <w:color w:val="000000"/>
          <w:sz w:val="22"/>
          <w:szCs w:val="22"/>
        </w:rPr>
        <w:t>,</w:t>
      </w:r>
      <w:r w:rsidR="00C66ACE">
        <w:rPr>
          <w:color w:val="000000"/>
          <w:sz w:val="22"/>
          <w:szCs w:val="22"/>
        </w:rPr>
        <w:t xml:space="preserve"> </w:t>
      </w:r>
      <w:r w:rsidR="00DA4546">
        <w:rPr>
          <w:b/>
          <w:color w:val="000000"/>
          <w:sz w:val="22"/>
          <w:szCs w:val="22"/>
        </w:rPr>
        <w:t>Chennai</w:t>
      </w:r>
      <w:r w:rsidR="003D5424" w:rsidRPr="00AA76B5">
        <w:rPr>
          <w:color w:val="000000"/>
          <w:sz w:val="22"/>
          <w:szCs w:val="22"/>
        </w:rPr>
        <w:t xml:space="preserve">, from </w:t>
      </w:r>
      <w:r w:rsidR="00C66ACE">
        <w:rPr>
          <w:color w:val="000000"/>
          <w:sz w:val="22"/>
          <w:szCs w:val="22"/>
        </w:rPr>
        <w:t xml:space="preserve">March 2008 </w:t>
      </w:r>
      <w:r>
        <w:rPr>
          <w:color w:val="000000"/>
          <w:sz w:val="22"/>
          <w:szCs w:val="22"/>
        </w:rPr>
        <w:t>to July 2013</w:t>
      </w:r>
      <w:r w:rsidR="003D5424" w:rsidRPr="00AA76B5">
        <w:rPr>
          <w:color w:val="000000"/>
          <w:sz w:val="22"/>
          <w:szCs w:val="22"/>
        </w:rPr>
        <w:t>.</w:t>
      </w:r>
    </w:p>
    <w:p w14:paraId="1261C639" w14:textId="77777777" w:rsidR="00072A48" w:rsidRDefault="00072A48" w:rsidP="00072A48">
      <w:pPr>
        <w:ind w:left="283" w:right="-1009"/>
        <w:rPr>
          <w:color w:val="000000"/>
          <w:sz w:val="22"/>
          <w:szCs w:val="22"/>
        </w:rPr>
      </w:pPr>
    </w:p>
    <w:p w14:paraId="662C32AF" w14:textId="48A0BD4B" w:rsidR="00072A48" w:rsidRPr="00072A48" w:rsidRDefault="00CE6CFC" w:rsidP="00072A48">
      <w:pPr>
        <w:ind w:left="-237"/>
        <w:rPr>
          <w:b/>
        </w:rPr>
      </w:pPr>
      <w:r>
        <w:rPr>
          <w:b/>
        </w:rPr>
        <w:t xml:space="preserve">External </w:t>
      </w:r>
      <w:r w:rsidR="00DD6E3C">
        <w:rPr>
          <w:b/>
        </w:rPr>
        <w:t>Cer</w:t>
      </w:r>
      <w:r w:rsidR="00D50D75">
        <w:rPr>
          <w:b/>
        </w:rPr>
        <w:t>tification Completion</w:t>
      </w:r>
      <w:r w:rsidR="00072A48" w:rsidRPr="00072A48">
        <w:rPr>
          <w:b/>
        </w:rPr>
        <w:t xml:space="preserve"> </w:t>
      </w:r>
    </w:p>
    <w:p w14:paraId="1421C6CD" w14:textId="77777777" w:rsidR="00072A48" w:rsidRPr="00AA76B5" w:rsidRDefault="00072A48" w:rsidP="00B17246">
      <w:pPr>
        <w:ind w:left="283" w:right="-1009"/>
        <w:rPr>
          <w:color w:val="000000"/>
          <w:sz w:val="22"/>
          <w:szCs w:val="22"/>
        </w:rPr>
      </w:pPr>
    </w:p>
    <w:p w14:paraId="529B4BCE" w14:textId="0FAA1FCC" w:rsidR="00072A48" w:rsidRDefault="00D965A1">
      <w:pPr>
        <w:rPr>
          <w:color w:val="000000"/>
          <w:sz w:val="22"/>
          <w:szCs w:val="22"/>
        </w:rPr>
      </w:pPr>
      <w:r>
        <w:rPr>
          <w:color w:val="000000"/>
          <w:sz w:val="22"/>
          <w:szCs w:val="22"/>
        </w:rPr>
        <w:t xml:space="preserve">Achieved </w:t>
      </w:r>
      <w:r w:rsidR="004E2207">
        <w:rPr>
          <w:color w:val="000000"/>
          <w:sz w:val="22"/>
          <w:szCs w:val="22"/>
        </w:rPr>
        <w:t xml:space="preserve">the </w:t>
      </w:r>
      <w:r w:rsidR="005E25C8">
        <w:rPr>
          <w:color w:val="000000"/>
          <w:sz w:val="22"/>
          <w:szCs w:val="22"/>
        </w:rPr>
        <w:t>“</w:t>
      </w:r>
      <w:r w:rsidR="000F42DA" w:rsidRPr="000F42DA">
        <w:rPr>
          <w:b/>
          <w:bCs/>
          <w:color w:val="000000"/>
          <w:sz w:val="22"/>
          <w:szCs w:val="22"/>
        </w:rPr>
        <w:t>Associate Certification - InsuranceSuite Analyst-</w:t>
      </w:r>
      <w:r w:rsidR="00C76383">
        <w:rPr>
          <w:b/>
          <w:bCs/>
          <w:color w:val="000000"/>
          <w:sz w:val="22"/>
          <w:szCs w:val="22"/>
        </w:rPr>
        <w:t>Olos</w:t>
      </w:r>
      <w:r w:rsidR="005E25C8">
        <w:rPr>
          <w:b/>
          <w:bCs/>
          <w:color w:val="000000"/>
          <w:sz w:val="22"/>
          <w:szCs w:val="22"/>
        </w:rPr>
        <w:t>”</w:t>
      </w:r>
      <w:r w:rsidR="000F42DA">
        <w:rPr>
          <w:b/>
          <w:bCs/>
          <w:color w:val="000000"/>
          <w:sz w:val="22"/>
          <w:szCs w:val="22"/>
        </w:rPr>
        <w:t xml:space="preserve"> external certification in Guidewire</w:t>
      </w:r>
      <w:r w:rsidR="00A54686">
        <w:rPr>
          <w:b/>
          <w:bCs/>
          <w:color w:val="000000"/>
          <w:sz w:val="22"/>
          <w:szCs w:val="22"/>
        </w:rPr>
        <w:t>.</w:t>
      </w:r>
      <w:r w:rsidR="000F42DA">
        <w:rPr>
          <w:b/>
          <w:bCs/>
          <w:color w:val="000000"/>
          <w:sz w:val="22"/>
          <w:szCs w:val="22"/>
        </w:rPr>
        <w:t xml:space="preserve"> </w:t>
      </w:r>
    </w:p>
    <w:p w14:paraId="0E4B2385" w14:textId="69D95B95" w:rsidR="003D5424" w:rsidRDefault="003D5424">
      <w:pPr>
        <w:rPr>
          <w:b/>
          <w:color w:val="000000"/>
        </w:rPr>
      </w:pPr>
      <w:r w:rsidRPr="00AA76B5">
        <w:rPr>
          <w:color w:val="000000"/>
          <w:sz w:val="22"/>
          <w:szCs w:val="22"/>
        </w:rPr>
        <w:br/>
      </w:r>
      <w:r>
        <w:rPr>
          <w:b/>
          <w:color w:val="000000"/>
          <w:sz w:val="20"/>
        </w:rPr>
        <w:t>T</w:t>
      </w:r>
      <w:r>
        <w:rPr>
          <w:b/>
          <w:color w:val="000000"/>
        </w:rPr>
        <w:t>echnical Skills</w:t>
      </w:r>
    </w:p>
    <w:p w14:paraId="739E5651" w14:textId="77777777" w:rsidR="003D5424" w:rsidRDefault="003D5424">
      <w:pPr>
        <w:rPr>
          <w:color w:val="000000"/>
          <w:sz w:val="20"/>
        </w:rPr>
      </w:pPr>
      <w:r>
        <w:rPr>
          <w:color w:val="000000"/>
          <w:sz w:val="20"/>
        </w:rPr>
        <w:t xml:space="preserve">              </w:t>
      </w:r>
    </w:p>
    <w:p w14:paraId="04177CF3" w14:textId="78187962" w:rsidR="003D5424" w:rsidRPr="00A27212" w:rsidRDefault="003D5424" w:rsidP="00DC160C">
      <w:pPr>
        <w:numPr>
          <w:ilvl w:val="0"/>
          <w:numId w:val="24"/>
        </w:numPr>
        <w:rPr>
          <w:b/>
          <w:color w:val="000000"/>
          <w:sz w:val="22"/>
          <w:szCs w:val="22"/>
        </w:rPr>
      </w:pPr>
      <w:r w:rsidRPr="00A27212">
        <w:rPr>
          <w:color w:val="000000"/>
          <w:sz w:val="22"/>
          <w:szCs w:val="22"/>
        </w:rPr>
        <w:t>Test Tools</w:t>
      </w:r>
      <w:r w:rsidRPr="00A27212">
        <w:rPr>
          <w:color w:val="000000"/>
          <w:sz w:val="22"/>
          <w:szCs w:val="22"/>
        </w:rPr>
        <w:tab/>
      </w:r>
      <w:r w:rsidR="00A27212">
        <w:rPr>
          <w:color w:val="000000"/>
          <w:sz w:val="22"/>
          <w:szCs w:val="22"/>
        </w:rPr>
        <w:t xml:space="preserve">   </w:t>
      </w:r>
      <w:r w:rsidR="00A271CD">
        <w:rPr>
          <w:color w:val="000000"/>
          <w:sz w:val="22"/>
          <w:szCs w:val="22"/>
        </w:rPr>
        <w:t xml:space="preserve"> :</w:t>
      </w:r>
      <w:r w:rsidRPr="00A27212">
        <w:rPr>
          <w:color w:val="000000"/>
          <w:sz w:val="22"/>
          <w:szCs w:val="22"/>
        </w:rPr>
        <w:t xml:space="preserve"> </w:t>
      </w:r>
      <w:r w:rsidR="006B3ED2" w:rsidRPr="006B3ED2">
        <w:rPr>
          <w:b/>
          <w:bCs/>
          <w:color w:val="000000"/>
          <w:sz w:val="22"/>
          <w:szCs w:val="22"/>
        </w:rPr>
        <w:t>OpenText</w:t>
      </w:r>
      <w:r w:rsidR="006B3ED2">
        <w:rPr>
          <w:color w:val="000000"/>
          <w:sz w:val="22"/>
          <w:szCs w:val="22"/>
        </w:rPr>
        <w:t xml:space="preserve"> </w:t>
      </w:r>
      <w:r w:rsidR="00B91349" w:rsidRPr="003F34FF">
        <w:rPr>
          <w:b/>
          <w:color w:val="000000"/>
          <w:sz w:val="22"/>
          <w:szCs w:val="22"/>
        </w:rPr>
        <w:t xml:space="preserve">LoadRunner </w:t>
      </w:r>
      <w:r w:rsidR="002972FC">
        <w:rPr>
          <w:b/>
          <w:color w:val="000000"/>
          <w:sz w:val="22"/>
          <w:szCs w:val="22"/>
        </w:rPr>
        <w:t>CE 24.3</w:t>
      </w:r>
      <w:r w:rsidR="00A27212" w:rsidRPr="008D11B2">
        <w:rPr>
          <w:color w:val="000000"/>
          <w:sz w:val="22"/>
          <w:szCs w:val="22"/>
        </w:rPr>
        <w:t>,</w:t>
      </w:r>
      <w:r w:rsidR="002A335B" w:rsidRPr="008D11B2">
        <w:rPr>
          <w:color w:val="000000"/>
          <w:sz w:val="22"/>
          <w:szCs w:val="22"/>
        </w:rPr>
        <w:t xml:space="preserve"> </w:t>
      </w:r>
      <w:r w:rsidR="002972FC" w:rsidRPr="002972FC">
        <w:rPr>
          <w:b/>
          <w:bCs/>
          <w:color w:val="000000"/>
          <w:sz w:val="22"/>
          <w:szCs w:val="22"/>
        </w:rPr>
        <w:t>Apache</w:t>
      </w:r>
      <w:r w:rsidR="002972FC">
        <w:rPr>
          <w:color w:val="000000"/>
          <w:sz w:val="22"/>
          <w:szCs w:val="22"/>
        </w:rPr>
        <w:t xml:space="preserve"> </w:t>
      </w:r>
      <w:r w:rsidR="00390597" w:rsidRPr="003F34FF">
        <w:rPr>
          <w:b/>
          <w:color w:val="000000"/>
          <w:sz w:val="22"/>
          <w:szCs w:val="22"/>
        </w:rPr>
        <w:t>JMeter 5.</w:t>
      </w:r>
      <w:r w:rsidR="00DE5C78">
        <w:rPr>
          <w:b/>
          <w:color w:val="000000"/>
          <w:sz w:val="22"/>
          <w:szCs w:val="22"/>
        </w:rPr>
        <w:t>6</w:t>
      </w:r>
      <w:r w:rsidR="00390597" w:rsidRPr="0045280B">
        <w:rPr>
          <w:b/>
          <w:bCs/>
          <w:color w:val="000000"/>
          <w:sz w:val="22"/>
          <w:szCs w:val="22"/>
        </w:rPr>
        <w:t>,</w:t>
      </w:r>
      <w:r w:rsidR="0045280B" w:rsidRPr="0045280B">
        <w:rPr>
          <w:b/>
          <w:bCs/>
          <w:color w:val="000000"/>
          <w:sz w:val="22"/>
          <w:szCs w:val="22"/>
        </w:rPr>
        <w:t>3</w:t>
      </w:r>
      <w:r w:rsidR="00FE359D">
        <w:rPr>
          <w:b/>
          <w:bCs/>
          <w:color w:val="000000"/>
          <w:sz w:val="22"/>
          <w:szCs w:val="22"/>
        </w:rPr>
        <w:t>,</w:t>
      </w:r>
      <w:r w:rsidR="00390597">
        <w:rPr>
          <w:color w:val="000000"/>
          <w:sz w:val="22"/>
          <w:szCs w:val="22"/>
        </w:rPr>
        <w:t xml:space="preserve"> </w:t>
      </w:r>
      <w:r w:rsidR="009805A5" w:rsidRPr="009805A5">
        <w:rPr>
          <w:b/>
          <w:bCs/>
          <w:color w:val="000000"/>
          <w:sz w:val="22"/>
          <w:szCs w:val="22"/>
        </w:rPr>
        <w:t>ALM</w:t>
      </w:r>
      <w:r w:rsidR="009805A5">
        <w:rPr>
          <w:color w:val="000000"/>
          <w:sz w:val="22"/>
          <w:szCs w:val="22"/>
        </w:rPr>
        <w:t xml:space="preserve"> </w:t>
      </w:r>
      <w:r w:rsidR="00D36E86" w:rsidRPr="003F34FF">
        <w:rPr>
          <w:b/>
          <w:color w:val="000000"/>
          <w:sz w:val="22"/>
          <w:szCs w:val="22"/>
        </w:rPr>
        <w:t xml:space="preserve">Performance Center </w:t>
      </w:r>
      <w:r w:rsidR="009805A5">
        <w:rPr>
          <w:b/>
          <w:color w:val="000000"/>
          <w:sz w:val="22"/>
          <w:szCs w:val="22"/>
        </w:rPr>
        <w:t xml:space="preserve">, </w:t>
      </w:r>
      <w:r w:rsidR="008303D4" w:rsidRPr="008303D4">
        <w:rPr>
          <w:b/>
          <w:color w:val="000000"/>
          <w:sz w:val="22"/>
          <w:szCs w:val="22"/>
        </w:rPr>
        <w:t>OpenText LoadRunner Enterprise CE 25.3</w:t>
      </w:r>
      <w:r w:rsidR="00A27212" w:rsidRPr="008D11B2">
        <w:rPr>
          <w:color w:val="000000"/>
          <w:sz w:val="22"/>
          <w:szCs w:val="22"/>
        </w:rPr>
        <w:t>,</w:t>
      </w:r>
      <w:r w:rsidR="002A335B" w:rsidRPr="008D11B2">
        <w:rPr>
          <w:color w:val="000000"/>
          <w:sz w:val="22"/>
          <w:szCs w:val="22"/>
        </w:rPr>
        <w:t xml:space="preserve"> </w:t>
      </w:r>
      <w:r w:rsidR="00A27212" w:rsidRPr="008D11B2">
        <w:rPr>
          <w:color w:val="000000"/>
          <w:sz w:val="22"/>
          <w:szCs w:val="22"/>
        </w:rPr>
        <w:t>QTP 9.</w:t>
      </w:r>
      <w:r w:rsidR="008C1B45">
        <w:rPr>
          <w:color w:val="000000"/>
          <w:sz w:val="22"/>
          <w:szCs w:val="22"/>
        </w:rPr>
        <w:t>2</w:t>
      </w:r>
    </w:p>
    <w:p w14:paraId="142118BF" w14:textId="77777777" w:rsidR="00962683" w:rsidRDefault="008C408A" w:rsidP="00A271CD">
      <w:pPr>
        <w:ind w:left="3765"/>
        <w:jc w:val="right"/>
        <w:rPr>
          <w:color w:val="000000"/>
          <w:sz w:val="22"/>
          <w:szCs w:val="22"/>
        </w:rPr>
      </w:pPr>
      <w:r>
        <w:rPr>
          <w:color w:val="000000"/>
          <w:sz w:val="22"/>
          <w:szCs w:val="22"/>
        </w:rPr>
        <w:lastRenderedPageBreak/>
        <w:t>: SOAP</w:t>
      </w:r>
      <w:r w:rsidR="00962683">
        <w:rPr>
          <w:color w:val="000000"/>
          <w:sz w:val="22"/>
          <w:szCs w:val="22"/>
        </w:rPr>
        <w:t xml:space="preserve"> UI Pro 3.5.1, Excel Macro, </w:t>
      </w:r>
      <w:r w:rsidR="00962683" w:rsidRPr="00962683">
        <w:rPr>
          <w:color w:val="000000"/>
          <w:sz w:val="22"/>
          <w:szCs w:val="22"/>
        </w:rPr>
        <w:t>ComparePDF and Beyond Compare tool</w:t>
      </w:r>
      <w:r w:rsidR="00E35A73">
        <w:rPr>
          <w:color w:val="000000"/>
          <w:sz w:val="22"/>
          <w:szCs w:val="22"/>
        </w:rPr>
        <w:t>.</w:t>
      </w:r>
    </w:p>
    <w:p w14:paraId="54BF2024" w14:textId="08D9CC83" w:rsidR="00B17246" w:rsidRPr="00017F8C" w:rsidRDefault="00B17246" w:rsidP="00DC160C">
      <w:pPr>
        <w:pStyle w:val="ListParagraph"/>
        <w:numPr>
          <w:ilvl w:val="0"/>
          <w:numId w:val="4"/>
        </w:numPr>
        <w:jc w:val="right"/>
        <w:rPr>
          <w:color w:val="000000"/>
          <w:sz w:val="22"/>
          <w:szCs w:val="22"/>
        </w:rPr>
      </w:pPr>
      <w:r w:rsidRPr="00017F8C">
        <w:rPr>
          <w:color w:val="000000"/>
          <w:sz w:val="22"/>
          <w:szCs w:val="22"/>
        </w:rPr>
        <w:t xml:space="preserve">Application </w:t>
      </w:r>
      <w:r w:rsidR="003B58F9" w:rsidRPr="00017F8C">
        <w:rPr>
          <w:color w:val="000000"/>
          <w:sz w:val="22"/>
          <w:szCs w:val="22"/>
        </w:rPr>
        <w:t xml:space="preserve">performance </w:t>
      </w:r>
      <w:r w:rsidRPr="00017F8C">
        <w:rPr>
          <w:color w:val="000000"/>
          <w:sz w:val="22"/>
          <w:szCs w:val="22"/>
        </w:rPr>
        <w:t xml:space="preserve">monitoring Tools: </w:t>
      </w:r>
      <w:r w:rsidR="006B661A" w:rsidRPr="00017F8C">
        <w:rPr>
          <w:color w:val="000000"/>
          <w:sz w:val="22"/>
          <w:szCs w:val="22"/>
        </w:rPr>
        <w:t xml:space="preserve"> </w:t>
      </w:r>
      <w:r w:rsidR="00B61197" w:rsidRPr="00017F8C">
        <w:rPr>
          <w:b/>
          <w:bCs/>
          <w:color w:val="000000"/>
          <w:sz w:val="22"/>
          <w:szCs w:val="22"/>
        </w:rPr>
        <w:t>App dynatrace, Dynatrace one agent 1.234.118</w:t>
      </w:r>
      <w:r w:rsidR="00930FBE" w:rsidRPr="00017F8C">
        <w:rPr>
          <w:b/>
          <w:bCs/>
          <w:color w:val="000000"/>
          <w:sz w:val="22"/>
          <w:szCs w:val="22"/>
        </w:rPr>
        <w:t>,</w:t>
      </w:r>
      <w:r w:rsidR="00EC3AD5" w:rsidRPr="00017F8C">
        <w:rPr>
          <w:b/>
          <w:bCs/>
          <w:color w:val="000000"/>
          <w:sz w:val="22"/>
          <w:szCs w:val="22"/>
        </w:rPr>
        <w:t xml:space="preserve"> </w:t>
      </w:r>
      <w:r w:rsidR="00DE5C78" w:rsidRPr="00017F8C">
        <w:rPr>
          <w:b/>
          <w:bCs/>
          <w:color w:val="000000"/>
          <w:sz w:val="22"/>
          <w:szCs w:val="22"/>
        </w:rPr>
        <w:t>Datadog,</w:t>
      </w:r>
      <w:r w:rsidR="00EC3AD5" w:rsidRPr="00017F8C">
        <w:rPr>
          <w:b/>
          <w:bCs/>
          <w:color w:val="000000"/>
          <w:sz w:val="22"/>
          <w:szCs w:val="22"/>
        </w:rPr>
        <w:t xml:space="preserve"> </w:t>
      </w:r>
      <w:r w:rsidR="00B157F4" w:rsidRPr="00017F8C">
        <w:rPr>
          <w:b/>
          <w:bCs/>
          <w:color w:val="000000"/>
          <w:sz w:val="22"/>
          <w:szCs w:val="22"/>
        </w:rPr>
        <w:t>JVisual VM</w:t>
      </w:r>
    </w:p>
    <w:p w14:paraId="4340ED3B" w14:textId="77777777" w:rsidR="003D5424" w:rsidRPr="00A27212" w:rsidRDefault="003D5424">
      <w:pPr>
        <w:numPr>
          <w:ilvl w:val="0"/>
          <w:numId w:val="4"/>
        </w:numPr>
        <w:ind w:left="360"/>
        <w:rPr>
          <w:color w:val="000000"/>
          <w:sz w:val="22"/>
          <w:szCs w:val="22"/>
        </w:rPr>
      </w:pPr>
      <w:r w:rsidRPr="00B17246">
        <w:rPr>
          <w:color w:val="000000"/>
          <w:sz w:val="22"/>
          <w:szCs w:val="22"/>
        </w:rPr>
        <w:t xml:space="preserve">Web Tools                         </w:t>
      </w:r>
      <w:r w:rsidR="004D3FE4" w:rsidRPr="00B17246">
        <w:rPr>
          <w:color w:val="000000"/>
          <w:sz w:val="22"/>
          <w:szCs w:val="22"/>
        </w:rPr>
        <w:tab/>
        <w:t>:</w:t>
      </w:r>
      <w:r w:rsidRPr="00B17246">
        <w:rPr>
          <w:color w:val="000000"/>
          <w:sz w:val="22"/>
          <w:szCs w:val="22"/>
        </w:rPr>
        <w:t xml:space="preserve"> HTML,</w:t>
      </w:r>
      <w:r w:rsidR="00A27212" w:rsidRPr="00B17246">
        <w:rPr>
          <w:color w:val="000000"/>
          <w:sz w:val="22"/>
          <w:szCs w:val="22"/>
        </w:rPr>
        <w:t xml:space="preserve"> </w:t>
      </w:r>
      <w:r w:rsidRPr="00B17246">
        <w:rPr>
          <w:color w:val="000000"/>
          <w:sz w:val="22"/>
          <w:szCs w:val="22"/>
        </w:rPr>
        <w:t>Java Script</w:t>
      </w:r>
      <w:r w:rsidR="00E35A73" w:rsidRPr="00B17246">
        <w:rPr>
          <w:color w:val="000000"/>
          <w:sz w:val="22"/>
          <w:szCs w:val="22"/>
        </w:rPr>
        <w:t>.</w:t>
      </w:r>
    </w:p>
    <w:p w14:paraId="2CD9B658" w14:textId="77777777" w:rsidR="003D5424" w:rsidRPr="00D701D7" w:rsidRDefault="003D5424">
      <w:pPr>
        <w:numPr>
          <w:ilvl w:val="0"/>
          <w:numId w:val="4"/>
        </w:numPr>
        <w:ind w:left="360"/>
        <w:rPr>
          <w:color w:val="000000"/>
          <w:sz w:val="22"/>
          <w:szCs w:val="22"/>
        </w:rPr>
      </w:pPr>
      <w:r w:rsidRPr="00A27212">
        <w:rPr>
          <w:color w:val="000000"/>
          <w:sz w:val="22"/>
          <w:szCs w:val="22"/>
        </w:rPr>
        <w:t xml:space="preserve">Test Management Tool         </w:t>
      </w:r>
      <w:r w:rsidR="00121FF8" w:rsidRPr="00A27212">
        <w:rPr>
          <w:color w:val="000000"/>
          <w:sz w:val="22"/>
          <w:szCs w:val="22"/>
        </w:rPr>
        <w:t xml:space="preserve"> :</w:t>
      </w:r>
      <w:r w:rsidRPr="00A27212">
        <w:rPr>
          <w:color w:val="000000"/>
          <w:sz w:val="22"/>
          <w:szCs w:val="22"/>
        </w:rPr>
        <w:t xml:space="preserve"> </w:t>
      </w:r>
      <w:r w:rsidRPr="009B1D9A">
        <w:rPr>
          <w:color w:val="000000"/>
          <w:sz w:val="22"/>
          <w:szCs w:val="22"/>
        </w:rPr>
        <w:t xml:space="preserve">Quality Center  </w:t>
      </w:r>
      <w:r w:rsidR="00962683">
        <w:rPr>
          <w:color w:val="000000"/>
          <w:sz w:val="22"/>
          <w:szCs w:val="22"/>
        </w:rPr>
        <w:t>11</w:t>
      </w:r>
      <w:r w:rsidR="00E35A73">
        <w:rPr>
          <w:color w:val="000000"/>
          <w:sz w:val="22"/>
          <w:szCs w:val="22"/>
        </w:rPr>
        <w:t>.00</w:t>
      </w:r>
      <w:r w:rsidR="00D701D7">
        <w:rPr>
          <w:color w:val="000000"/>
          <w:sz w:val="22"/>
          <w:szCs w:val="22"/>
        </w:rPr>
        <w:t>,</w:t>
      </w:r>
      <w:r w:rsidR="00D701D7" w:rsidRPr="00D701D7">
        <w:rPr>
          <w:rFonts w:cs="Arial"/>
          <w:lang w:val="de-CH"/>
        </w:rPr>
        <w:t xml:space="preserve"> </w:t>
      </w:r>
      <w:r w:rsidR="00D701D7" w:rsidRPr="00FB66CE">
        <w:rPr>
          <w:rFonts w:cs="Arial"/>
          <w:lang w:val="de-CH"/>
        </w:rPr>
        <w:t xml:space="preserve">Test Director </w:t>
      </w:r>
      <w:r w:rsidR="00E35A73">
        <w:rPr>
          <w:rFonts w:cs="Arial"/>
          <w:lang w:val="de-CH"/>
        </w:rPr>
        <w:t>and</w:t>
      </w:r>
    </w:p>
    <w:p w14:paraId="37351381" w14:textId="5A3B00A5" w:rsidR="00D701D7" w:rsidRPr="00A27212" w:rsidRDefault="00D701D7" w:rsidP="00D701D7">
      <w:pPr>
        <w:ind w:left="3600"/>
        <w:rPr>
          <w:color w:val="000000"/>
          <w:sz w:val="22"/>
          <w:szCs w:val="22"/>
        </w:rPr>
      </w:pPr>
      <w:r>
        <w:rPr>
          <w:rFonts w:cs="Arial"/>
          <w:lang w:val="de-CH"/>
        </w:rPr>
        <w:t xml:space="preserve">  </w:t>
      </w:r>
      <w:r w:rsidR="000B13E3">
        <w:rPr>
          <w:rFonts w:cs="Arial"/>
          <w:lang w:val="de-CH"/>
        </w:rPr>
        <w:t>Microsoft Test Manager 2010, JIRA</w:t>
      </w:r>
      <w:r w:rsidR="00E122BC">
        <w:rPr>
          <w:rFonts w:cs="Arial"/>
          <w:lang w:val="de-CH"/>
        </w:rPr>
        <w:t>,Confluence</w:t>
      </w:r>
    </w:p>
    <w:p w14:paraId="0A3A04EC" w14:textId="77777777" w:rsidR="003D5424" w:rsidRPr="00A27212" w:rsidRDefault="003D5424">
      <w:pPr>
        <w:numPr>
          <w:ilvl w:val="0"/>
          <w:numId w:val="4"/>
        </w:numPr>
        <w:ind w:left="360"/>
        <w:rPr>
          <w:color w:val="000000"/>
          <w:sz w:val="22"/>
          <w:szCs w:val="22"/>
        </w:rPr>
      </w:pPr>
      <w:r w:rsidRPr="00A27212">
        <w:rPr>
          <w:color w:val="000000"/>
          <w:sz w:val="22"/>
          <w:szCs w:val="22"/>
        </w:rPr>
        <w:t>Operating Systems</w:t>
      </w:r>
      <w:r w:rsidRPr="00A27212">
        <w:rPr>
          <w:color w:val="000000"/>
          <w:sz w:val="22"/>
          <w:szCs w:val="22"/>
        </w:rPr>
        <w:tab/>
        <w:t xml:space="preserve">          </w:t>
      </w:r>
      <w:r w:rsidR="00121FF8" w:rsidRPr="00A27212">
        <w:rPr>
          <w:color w:val="000000"/>
          <w:sz w:val="22"/>
          <w:szCs w:val="22"/>
        </w:rPr>
        <w:t xml:space="preserve"> :</w:t>
      </w:r>
      <w:r w:rsidRPr="00A27212">
        <w:rPr>
          <w:color w:val="000000"/>
          <w:sz w:val="22"/>
          <w:szCs w:val="22"/>
        </w:rPr>
        <w:t xml:space="preserve"> Ms-Dos, Windows and UNIX</w:t>
      </w:r>
      <w:r w:rsidR="00E35A73">
        <w:rPr>
          <w:color w:val="000000"/>
          <w:sz w:val="22"/>
          <w:szCs w:val="22"/>
        </w:rPr>
        <w:t>.</w:t>
      </w:r>
    </w:p>
    <w:p w14:paraId="6EDB8907" w14:textId="77777777" w:rsidR="003D5424" w:rsidRDefault="003D5424">
      <w:pPr>
        <w:numPr>
          <w:ilvl w:val="0"/>
          <w:numId w:val="4"/>
        </w:numPr>
        <w:ind w:left="360"/>
        <w:rPr>
          <w:color w:val="000000"/>
          <w:sz w:val="22"/>
          <w:szCs w:val="22"/>
        </w:rPr>
      </w:pPr>
      <w:r w:rsidRPr="00A27212">
        <w:rPr>
          <w:color w:val="000000"/>
          <w:sz w:val="22"/>
          <w:szCs w:val="22"/>
        </w:rPr>
        <w:t>Programming Languages</w:t>
      </w:r>
      <w:r w:rsidR="004D3FE4" w:rsidRPr="00A27212">
        <w:rPr>
          <w:color w:val="000000"/>
          <w:sz w:val="22"/>
          <w:szCs w:val="22"/>
        </w:rPr>
        <w:tab/>
        <w:t>:</w:t>
      </w:r>
      <w:r w:rsidRPr="00A27212">
        <w:rPr>
          <w:color w:val="000000"/>
          <w:sz w:val="22"/>
          <w:szCs w:val="22"/>
        </w:rPr>
        <w:t xml:space="preserve"> Core </w:t>
      </w:r>
      <w:r w:rsidR="00DF66E0" w:rsidRPr="00A27212">
        <w:rPr>
          <w:color w:val="000000"/>
          <w:sz w:val="22"/>
          <w:szCs w:val="22"/>
        </w:rPr>
        <w:t>Java</w:t>
      </w:r>
      <w:r w:rsidR="00DF66E0">
        <w:rPr>
          <w:color w:val="000000"/>
          <w:sz w:val="22"/>
          <w:szCs w:val="22"/>
        </w:rPr>
        <w:t>,</w:t>
      </w:r>
      <w:r w:rsidR="00C66ACE">
        <w:rPr>
          <w:color w:val="000000"/>
          <w:sz w:val="22"/>
          <w:szCs w:val="22"/>
        </w:rPr>
        <w:t xml:space="preserve"> </w:t>
      </w:r>
      <w:r w:rsidR="008E1B6A">
        <w:rPr>
          <w:color w:val="000000"/>
          <w:sz w:val="22"/>
          <w:szCs w:val="22"/>
        </w:rPr>
        <w:t>C,</w:t>
      </w:r>
      <w:r w:rsidR="00A27212">
        <w:rPr>
          <w:color w:val="000000"/>
          <w:sz w:val="22"/>
          <w:szCs w:val="22"/>
        </w:rPr>
        <w:t xml:space="preserve"> </w:t>
      </w:r>
      <w:r w:rsidR="0028321F" w:rsidRPr="00A27212">
        <w:rPr>
          <w:color w:val="000000"/>
          <w:sz w:val="22"/>
          <w:szCs w:val="22"/>
        </w:rPr>
        <w:t>C++,</w:t>
      </w:r>
      <w:r w:rsidRPr="00A27212">
        <w:rPr>
          <w:color w:val="000000"/>
          <w:sz w:val="22"/>
          <w:szCs w:val="22"/>
        </w:rPr>
        <w:t xml:space="preserve"> and COBOL</w:t>
      </w:r>
      <w:r w:rsidR="00E35A73">
        <w:rPr>
          <w:color w:val="000000"/>
          <w:sz w:val="22"/>
          <w:szCs w:val="22"/>
        </w:rPr>
        <w:t>.</w:t>
      </w:r>
    </w:p>
    <w:p w14:paraId="7724D3B1" w14:textId="77777777" w:rsidR="00C66ACE" w:rsidRPr="00A27212" w:rsidRDefault="00C66ACE">
      <w:pPr>
        <w:numPr>
          <w:ilvl w:val="0"/>
          <w:numId w:val="4"/>
        </w:numPr>
        <w:ind w:left="360"/>
        <w:rPr>
          <w:color w:val="000000"/>
          <w:sz w:val="22"/>
          <w:szCs w:val="22"/>
        </w:rPr>
      </w:pPr>
      <w:r>
        <w:rPr>
          <w:color w:val="000000"/>
          <w:sz w:val="22"/>
          <w:szCs w:val="22"/>
        </w:rPr>
        <w:t>Script Languages</w:t>
      </w:r>
      <w:r>
        <w:rPr>
          <w:color w:val="000000"/>
          <w:sz w:val="22"/>
          <w:szCs w:val="22"/>
        </w:rPr>
        <w:tab/>
      </w:r>
      <w:r w:rsidR="00CB4939">
        <w:rPr>
          <w:color w:val="000000"/>
          <w:sz w:val="22"/>
          <w:szCs w:val="22"/>
        </w:rPr>
        <w:tab/>
        <w:t>:</w:t>
      </w:r>
      <w:r>
        <w:rPr>
          <w:color w:val="000000"/>
          <w:sz w:val="22"/>
          <w:szCs w:val="22"/>
        </w:rPr>
        <w:t xml:space="preserve"> Java Script and HTML</w:t>
      </w:r>
      <w:r w:rsidR="00E35A73">
        <w:rPr>
          <w:color w:val="000000"/>
          <w:sz w:val="22"/>
          <w:szCs w:val="22"/>
        </w:rPr>
        <w:t>.</w:t>
      </w:r>
    </w:p>
    <w:p w14:paraId="5ADA1AC5" w14:textId="77777777" w:rsidR="003D5424" w:rsidRPr="00A27212" w:rsidRDefault="003D5424">
      <w:pPr>
        <w:numPr>
          <w:ilvl w:val="0"/>
          <w:numId w:val="4"/>
        </w:numPr>
        <w:ind w:left="360"/>
        <w:rPr>
          <w:color w:val="000000"/>
          <w:sz w:val="22"/>
          <w:szCs w:val="22"/>
        </w:rPr>
      </w:pPr>
      <w:r w:rsidRPr="00A27212">
        <w:rPr>
          <w:color w:val="000000"/>
          <w:sz w:val="22"/>
          <w:szCs w:val="22"/>
        </w:rPr>
        <w:t>Data Bases</w:t>
      </w:r>
      <w:r w:rsidRPr="00A27212">
        <w:rPr>
          <w:color w:val="000000"/>
          <w:sz w:val="22"/>
          <w:szCs w:val="22"/>
        </w:rPr>
        <w:tab/>
      </w:r>
      <w:r w:rsidRPr="00A27212">
        <w:rPr>
          <w:color w:val="000000"/>
          <w:sz w:val="22"/>
          <w:szCs w:val="22"/>
        </w:rPr>
        <w:tab/>
        <w:t xml:space="preserve"> </w:t>
      </w:r>
      <w:r w:rsidR="00A27212">
        <w:rPr>
          <w:color w:val="000000"/>
          <w:sz w:val="22"/>
          <w:szCs w:val="22"/>
        </w:rPr>
        <w:t xml:space="preserve">   </w:t>
      </w:r>
      <w:r w:rsidR="003C4A35">
        <w:rPr>
          <w:color w:val="000000"/>
          <w:sz w:val="22"/>
          <w:szCs w:val="22"/>
        </w:rPr>
        <w:t xml:space="preserve"> :</w:t>
      </w:r>
      <w:r w:rsidRPr="00A27212">
        <w:rPr>
          <w:color w:val="000000"/>
          <w:sz w:val="22"/>
          <w:szCs w:val="22"/>
        </w:rPr>
        <w:t xml:space="preserve"> Ms-Access, SQL </w:t>
      </w:r>
      <w:r w:rsidR="0028321F" w:rsidRPr="00A27212">
        <w:rPr>
          <w:color w:val="000000"/>
          <w:sz w:val="22"/>
          <w:szCs w:val="22"/>
        </w:rPr>
        <w:t>Server,</w:t>
      </w:r>
      <w:r w:rsidRPr="00A27212">
        <w:rPr>
          <w:color w:val="000000"/>
          <w:sz w:val="22"/>
          <w:szCs w:val="22"/>
        </w:rPr>
        <w:t xml:space="preserve"> and Oracle</w:t>
      </w:r>
      <w:r w:rsidR="00E35A73">
        <w:rPr>
          <w:color w:val="000000"/>
          <w:sz w:val="22"/>
          <w:szCs w:val="22"/>
        </w:rPr>
        <w:t>.</w:t>
      </w:r>
    </w:p>
    <w:p w14:paraId="7C41DFF0" w14:textId="77777777" w:rsidR="003D5424" w:rsidRDefault="003D5424">
      <w:pPr>
        <w:numPr>
          <w:ilvl w:val="0"/>
          <w:numId w:val="4"/>
        </w:numPr>
        <w:ind w:left="360"/>
        <w:rPr>
          <w:color w:val="000000"/>
          <w:sz w:val="22"/>
          <w:szCs w:val="22"/>
        </w:rPr>
      </w:pPr>
      <w:r w:rsidRPr="00A27212">
        <w:rPr>
          <w:color w:val="000000"/>
          <w:sz w:val="22"/>
          <w:szCs w:val="22"/>
        </w:rPr>
        <w:t xml:space="preserve">Web/Application Servers         </w:t>
      </w:r>
      <w:r w:rsidR="00A27212">
        <w:rPr>
          <w:color w:val="000000"/>
          <w:sz w:val="22"/>
          <w:szCs w:val="22"/>
        </w:rPr>
        <w:t xml:space="preserve"> </w:t>
      </w:r>
      <w:r w:rsidR="00121FF8">
        <w:rPr>
          <w:color w:val="000000"/>
          <w:sz w:val="22"/>
          <w:szCs w:val="22"/>
        </w:rPr>
        <w:t xml:space="preserve"> </w:t>
      </w:r>
      <w:r w:rsidR="00121FF8" w:rsidRPr="00A27212">
        <w:rPr>
          <w:color w:val="000000"/>
          <w:sz w:val="22"/>
          <w:szCs w:val="22"/>
        </w:rPr>
        <w:t>:</w:t>
      </w:r>
      <w:r w:rsidR="006B661A">
        <w:rPr>
          <w:color w:val="000000"/>
          <w:sz w:val="22"/>
          <w:szCs w:val="22"/>
        </w:rPr>
        <w:t xml:space="preserve"> </w:t>
      </w:r>
      <w:r w:rsidRPr="00A27212">
        <w:rPr>
          <w:color w:val="000000"/>
          <w:sz w:val="22"/>
          <w:szCs w:val="22"/>
        </w:rPr>
        <w:t xml:space="preserve">Tomcat, Web </w:t>
      </w:r>
      <w:r w:rsidR="0026623E">
        <w:rPr>
          <w:color w:val="000000"/>
          <w:sz w:val="22"/>
          <w:szCs w:val="22"/>
        </w:rPr>
        <w:t>logic</w:t>
      </w:r>
    </w:p>
    <w:p w14:paraId="11FC4120" w14:textId="301E8B5A" w:rsidR="008303D4" w:rsidRDefault="000D2A75">
      <w:pPr>
        <w:numPr>
          <w:ilvl w:val="0"/>
          <w:numId w:val="4"/>
        </w:numPr>
        <w:ind w:left="360"/>
        <w:rPr>
          <w:color w:val="000000"/>
          <w:sz w:val="22"/>
          <w:szCs w:val="22"/>
        </w:rPr>
      </w:pPr>
      <w:r>
        <w:rPr>
          <w:color w:val="000000"/>
          <w:sz w:val="22"/>
          <w:szCs w:val="22"/>
        </w:rPr>
        <w:t xml:space="preserve">Web </w:t>
      </w:r>
      <w:r w:rsidR="009423B8" w:rsidRPr="009423B8">
        <w:rPr>
          <w:color w:val="000000"/>
          <w:sz w:val="22"/>
          <w:szCs w:val="22"/>
        </w:rPr>
        <w:t>Debugging and Developer Tools</w:t>
      </w:r>
      <w:r w:rsidR="009423B8">
        <w:rPr>
          <w:color w:val="000000"/>
          <w:sz w:val="22"/>
          <w:szCs w:val="22"/>
        </w:rPr>
        <w:t xml:space="preserve"> :  </w:t>
      </w:r>
      <w:r w:rsidR="00B13373" w:rsidRPr="00B13373">
        <w:rPr>
          <w:color w:val="000000"/>
          <w:sz w:val="22"/>
          <w:szCs w:val="22"/>
        </w:rPr>
        <w:t>Fiddler &amp; F12 (Developer Tools)</w:t>
      </w:r>
    </w:p>
    <w:p w14:paraId="0638FB5E" w14:textId="77777777" w:rsidR="000113B6" w:rsidRDefault="000113B6" w:rsidP="000113B6">
      <w:pPr>
        <w:rPr>
          <w:color w:val="000000"/>
          <w:sz w:val="22"/>
          <w:szCs w:val="22"/>
        </w:rPr>
      </w:pPr>
    </w:p>
    <w:p w14:paraId="530FFE51" w14:textId="77777777" w:rsidR="000113B6" w:rsidRDefault="000113B6" w:rsidP="000113B6">
      <w:pPr>
        <w:rPr>
          <w:color w:val="000000"/>
          <w:sz w:val="22"/>
          <w:szCs w:val="22"/>
        </w:rPr>
      </w:pPr>
    </w:p>
    <w:p w14:paraId="279C59F8" w14:textId="77777777" w:rsidR="000113B6" w:rsidRDefault="000113B6" w:rsidP="006F4536">
      <w:pPr>
        <w:pStyle w:val="BodyText"/>
        <w:ind w:right="90"/>
        <w:jc w:val="both"/>
        <w:rPr>
          <w:b/>
        </w:rPr>
      </w:pPr>
      <w:r>
        <w:rPr>
          <w:rFonts w:ascii="Arial" w:hAnsi="Arial" w:cs="Arial"/>
          <w:b/>
          <w:szCs w:val="20"/>
        </w:rPr>
        <w:t>AWARDS</w:t>
      </w:r>
    </w:p>
    <w:p w14:paraId="34345231" w14:textId="77777777" w:rsidR="000113B6" w:rsidRDefault="000113B6" w:rsidP="000113B6">
      <w:pPr>
        <w:rPr>
          <w:b/>
          <w:color w:val="000000"/>
        </w:rPr>
      </w:pPr>
    </w:p>
    <w:p w14:paraId="5641E622" w14:textId="77777777" w:rsidR="00CC3F30" w:rsidRPr="00801768" w:rsidRDefault="000113B6" w:rsidP="004978D5">
      <w:pPr>
        <w:pStyle w:val="BodyText"/>
        <w:numPr>
          <w:ilvl w:val="0"/>
          <w:numId w:val="16"/>
        </w:numPr>
        <w:suppressAutoHyphens w:val="0"/>
        <w:autoSpaceDE w:val="0"/>
        <w:autoSpaceDN w:val="0"/>
        <w:adjustRightInd w:val="0"/>
        <w:ind w:right="90"/>
        <w:jc w:val="both"/>
        <w:rPr>
          <w:rFonts w:ascii="Times New Roman" w:hAnsi="Times New Roman"/>
          <w:b/>
        </w:rPr>
      </w:pPr>
      <w:r w:rsidRPr="00801768">
        <w:rPr>
          <w:rFonts w:ascii="Times New Roman" w:hAnsi="Times New Roman"/>
          <w:szCs w:val="20"/>
        </w:rPr>
        <w:t>Tech Master Mind award from Cognizant for Q1 2012</w:t>
      </w:r>
      <w:r w:rsidR="007C3DAA" w:rsidRPr="00801768">
        <w:rPr>
          <w:rFonts w:ascii="Times New Roman" w:hAnsi="Times New Roman"/>
          <w:szCs w:val="20"/>
        </w:rPr>
        <w:t>.</w:t>
      </w:r>
    </w:p>
    <w:p w14:paraId="3926995E" w14:textId="77777777" w:rsidR="00CC3F30" w:rsidRDefault="00CC3F30">
      <w:pPr>
        <w:ind w:left="-99"/>
        <w:rPr>
          <w:b/>
        </w:rPr>
      </w:pPr>
    </w:p>
    <w:p w14:paraId="18D67E06" w14:textId="77777777" w:rsidR="00F17A5A" w:rsidRDefault="003D5424" w:rsidP="00F17A5A">
      <w:pPr>
        <w:ind w:left="-99"/>
        <w:rPr>
          <w:b/>
          <w:u w:val="single"/>
        </w:rPr>
      </w:pPr>
      <w:r w:rsidRPr="005F513A">
        <w:rPr>
          <w:b/>
          <w:u w:val="single"/>
        </w:rPr>
        <w:t>Projects Handled</w:t>
      </w:r>
    </w:p>
    <w:p w14:paraId="77AD5B9B" w14:textId="77777777" w:rsidR="008F1683" w:rsidRDefault="008F1683" w:rsidP="00F17A5A">
      <w:pPr>
        <w:ind w:left="-99"/>
        <w:rPr>
          <w:b/>
          <w:u w:val="single"/>
        </w:rPr>
      </w:pPr>
    </w:p>
    <w:p w14:paraId="50A048B0" w14:textId="77777777" w:rsidR="008F1683" w:rsidRPr="002A335B" w:rsidRDefault="008F1683" w:rsidP="008F1683">
      <w:pPr>
        <w:ind w:left="-180"/>
        <w:jc w:val="both"/>
        <w:rPr>
          <w:rFonts w:ascii="Nimbus Roman No9 L" w:hAnsi="Nimbus Roman No9 L"/>
          <w:b/>
          <w:sz w:val="22"/>
          <w:szCs w:val="22"/>
        </w:rPr>
      </w:pPr>
      <w:r>
        <w:rPr>
          <w:rFonts w:ascii="Nimbus Roman No9 L" w:hAnsi="Nimbus Roman No9 L"/>
          <w:b/>
          <w:sz w:val="22"/>
          <w:szCs w:val="22"/>
        </w:rPr>
        <w:t>Project #1</w:t>
      </w:r>
      <w:r>
        <w:rPr>
          <w:rFonts w:ascii="Nimbus Roman No9 L" w:hAnsi="Nimbus Roman No9 L"/>
          <w:b/>
          <w:sz w:val="22"/>
          <w:szCs w:val="22"/>
        </w:rPr>
        <w:tab/>
      </w:r>
      <w:r w:rsidRPr="002A335B">
        <w:rPr>
          <w:rFonts w:ascii="Nimbus Roman No9 L" w:hAnsi="Nimbus Roman No9 L"/>
          <w:b/>
          <w:sz w:val="22"/>
          <w:szCs w:val="22"/>
        </w:rPr>
        <w:t xml:space="preserve">                                  </w:t>
      </w:r>
    </w:p>
    <w:p w14:paraId="301159B0" w14:textId="251AD466" w:rsidR="008F1683" w:rsidRPr="002A335B" w:rsidRDefault="008F1683" w:rsidP="008F1683">
      <w:pPr>
        <w:jc w:val="both"/>
        <w:rPr>
          <w:b/>
          <w:sz w:val="22"/>
          <w:szCs w:val="22"/>
        </w:rPr>
      </w:pPr>
      <w:r w:rsidRPr="002A335B">
        <w:rPr>
          <w:b/>
          <w:sz w:val="22"/>
          <w:szCs w:val="22"/>
        </w:rPr>
        <w:t xml:space="preserve">Title                                        </w:t>
      </w:r>
      <w:r w:rsidR="005A0F27">
        <w:rPr>
          <w:b/>
          <w:sz w:val="22"/>
          <w:szCs w:val="22"/>
        </w:rPr>
        <w:t xml:space="preserve">  </w:t>
      </w:r>
      <w:r w:rsidR="00EE3AA0" w:rsidRPr="002A335B">
        <w:rPr>
          <w:b/>
          <w:sz w:val="22"/>
          <w:szCs w:val="22"/>
        </w:rPr>
        <w:t xml:space="preserve"> :</w:t>
      </w:r>
      <w:r>
        <w:rPr>
          <w:b/>
          <w:sz w:val="22"/>
          <w:szCs w:val="22"/>
        </w:rPr>
        <w:t xml:space="preserve"> CIMS23 (Guidewire Project)</w:t>
      </w:r>
    </w:p>
    <w:p w14:paraId="24AA6EEF" w14:textId="541049E1" w:rsidR="008F1683" w:rsidRPr="002A335B" w:rsidRDefault="008F1683" w:rsidP="008F1683">
      <w:pPr>
        <w:jc w:val="both"/>
        <w:rPr>
          <w:b/>
          <w:sz w:val="22"/>
          <w:szCs w:val="22"/>
        </w:rPr>
      </w:pPr>
      <w:r w:rsidRPr="002A335B">
        <w:rPr>
          <w:b/>
          <w:sz w:val="22"/>
          <w:szCs w:val="22"/>
        </w:rPr>
        <w:t xml:space="preserve">Client                                        </w:t>
      </w:r>
      <w:r w:rsidR="00285992" w:rsidRPr="002A335B">
        <w:rPr>
          <w:b/>
          <w:sz w:val="22"/>
          <w:szCs w:val="22"/>
        </w:rPr>
        <w:t xml:space="preserve"> </w:t>
      </w:r>
      <w:r w:rsidR="00285992">
        <w:rPr>
          <w:b/>
          <w:sz w:val="22"/>
          <w:szCs w:val="22"/>
        </w:rPr>
        <w:t>:</w:t>
      </w:r>
      <w:r w:rsidRPr="002A335B">
        <w:rPr>
          <w:b/>
          <w:sz w:val="22"/>
          <w:szCs w:val="22"/>
        </w:rPr>
        <w:t xml:space="preserve"> </w:t>
      </w:r>
      <w:r>
        <w:rPr>
          <w:b/>
          <w:bCs/>
          <w:sz w:val="22"/>
          <w:szCs w:val="22"/>
        </w:rPr>
        <w:t>iCare HBCF, Australia</w:t>
      </w:r>
    </w:p>
    <w:p w14:paraId="396E90EE" w14:textId="39429486" w:rsidR="008F1683" w:rsidRPr="002A335B" w:rsidRDefault="008F1683" w:rsidP="008F1683">
      <w:pPr>
        <w:jc w:val="both"/>
        <w:rPr>
          <w:b/>
          <w:sz w:val="22"/>
          <w:szCs w:val="22"/>
        </w:rPr>
      </w:pPr>
      <w:r w:rsidRPr="002A335B">
        <w:rPr>
          <w:b/>
          <w:sz w:val="22"/>
          <w:szCs w:val="22"/>
        </w:rPr>
        <w:t xml:space="preserve">Role                                           </w:t>
      </w:r>
      <w:r w:rsidR="00285992" w:rsidRPr="002A335B">
        <w:rPr>
          <w:b/>
          <w:sz w:val="22"/>
          <w:szCs w:val="22"/>
        </w:rPr>
        <w:t xml:space="preserve"> </w:t>
      </w:r>
      <w:r w:rsidR="00285992">
        <w:rPr>
          <w:b/>
          <w:sz w:val="22"/>
          <w:szCs w:val="22"/>
        </w:rPr>
        <w:t>:</w:t>
      </w:r>
      <w:r w:rsidRPr="002A335B">
        <w:rPr>
          <w:b/>
          <w:sz w:val="22"/>
          <w:szCs w:val="22"/>
        </w:rPr>
        <w:t xml:space="preserve"> </w:t>
      </w:r>
      <w:r>
        <w:rPr>
          <w:b/>
          <w:sz w:val="22"/>
          <w:szCs w:val="22"/>
        </w:rPr>
        <w:t>Senior Consultant</w:t>
      </w:r>
    </w:p>
    <w:p w14:paraId="61BAC696" w14:textId="67FB5F03" w:rsidR="008F1683" w:rsidRDefault="008F1683" w:rsidP="008F1683">
      <w:pPr>
        <w:jc w:val="both"/>
        <w:rPr>
          <w:b/>
          <w:sz w:val="22"/>
          <w:szCs w:val="22"/>
        </w:rPr>
      </w:pPr>
      <w:r>
        <w:rPr>
          <w:b/>
          <w:sz w:val="22"/>
          <w:szCs w:val="22"/>
        </w:rPr>
        <w:t xml:space="preserve">Testing </w:t>
      </w:r>
      <w:r w:rsidRPr="002A335B">
        <w:rPr>
          <w:b/>
          <w:sz w:val="22"/>
          <w:szCs w:val="22"/>
        </w:rPr>
        <w:t>Tool</w:t>
      </w:r>
      <w:r>
        <w:rPr>
          <w:b/>
          <w:sz w:val="22"/>
          <w:szCs w:val="22"/>
        </w:rPr>
        <w:t>s</w:t>
      </w:r>
      <w:r w:rsidRPr="002A335B">
        <w:rPr>
          <w:b/>
          <w:sz w:val="22"/>
          <w:szCs w:val="22"/>
        </w:rPr>
        <w:t xml:space="preserve"> Used                  </w:t>
      </w:r>
      <w:r w:rsidR="00285992" w:rsidRPr="002A335B">
        <w:rPr>
          <w:b/>
          <w:sz w:val="22"/>
          <w:szCs w:val="22"/>
        </w:rPr>
        <w:t xml:space="preserve"> </w:t>
      </w:r>
      <w:r w:rsidR="00285992">
        <w:rPr>
          <w:b/>
          <w:sz w:val="22"/>
          <w:szCs w:val="22"/>
        </w:rPr>
        <w:t>:</w:t>
      </w:r>
      <w:r>
        <w:rPr>
          <w:b/>
          <w:sz w:val="22"/>
          <w:szCs w:val="22"/>
        </w:rPr>
        <w:t xml:space="preserve"> LoadRunner 2023</w:t>
      </w:r>
      <w:r w:rsidR="00020753">
        <w:rPr>
          <w:b/>
          <w:sz w:val="22"/>
          <w:szCs w:val="22"/>
        </w:rPr>
        <w:t xml:space="preserve"> , LRE CE 24.3</w:t>
      </w:r>
      <w:r w:rsidR="00B56C54">
        <w:rPr>
          <w:b/>
          <w:sz w:val="22"/>
          <w:szCs w:val="22"/>
        </w:rPr>
        <w:t xml:space="preserve"> &amp; Apache JMeter 5.6.3</w:t>
      </w:r>
    </w:p>
    <w:p w14:paraId="5561574F" w14:textId="170F965E" w:rsidR="008F1683" w:rsidRDefault="008F1683" w:rsidP="008F1683">
      <w:pPr>
        <w:jc w:val="both"/>
        <w:rPr>
          <w:b/>
          <w:sz w:val="22"/>
          <w:szCs w:val="22"/>
        </w:rPr>
      </w:pPr>
      <w:r>
        <w:rPr>
          <w:b/>
          <w:sz w:val="22"/>
          <w:szCs w:val="22"/>
        </w:rPr>
        <w:t>APM Tools Used</w:t>
      </w:r>
      <w:r>
        <w:rPr>
          <w:b/>
          <w:sz w:val="22"/>
          <w:szCs w:val="22"/>
        </w:rPr>
        <w:tab/>
      </w:r>
      <w:r w:rsidR="005A0F27">
        <w:rPr>
          <w:b/>
          <w:sz w:val="22"/>
          <w:szCs w:val="22"/>
        </w:rPr>
        <w:t xml:space="preserve">            </w:t>
      </w:r>
      <w:r w:rsidR="00121FF8">
        <w:rPr>
          <w:b/>
          <w:sz w:val="22"/>
          <w:szCs w:val="22"/>
        </w:rPr>
        <w:t>:</w:t>
      </w:r>
      <w:r>
        <w:rPr>
          <w:b/>
          <w:sz w:val="22"/>
          <w:szCs w:val="22"/>
        </w:rPr>
        <w:t xml:space="preserve"> Datadog</w:t>
      </w:r>
      <w:r w:rsidR="0051602E">
        <w:rPr>
          <w:b/>
          <w:sz w:val="22"/>
          <w:szCs w:val="22"/>
        </w:rPr>
        <w:t xml:space="preserve"> cloud infrastructure </w:t>
      </w:r>
      <w:r w:rsidR="00BB2259">
        <w:rPr>
          <w:b/>
          <w:sz w:val="22"/>
          <w:szCs w:val="22"/>
        </w:rPr>
        <w:t>tool.</w:t>
      </w:r>
    </w:p>
    <w:p w14:paraId="125F6458" w14:textId="2ECD91E9" w:rsidR="008F1683" w:rsidRPr="002A335B" w:rsidRDefault="008F1683" w:rsidP="008F1683">
      <w:pPr>
        <w:jc w:val="both"/>
        <w:rPr>
          <w:b/>
          <w:sz w:val="22"/>
          <w:szCs w:val="22"/>
        </w:rPr>
      </w:pPr>
      <w:r>
        <w:rPr>
          <w:b/>
          <w:sz w:val="22"/>
          <w:szCs w:val="22"/>
        </w:rPr>
        <w:t>Protocol Used</w:t>
      </w:r>
      <w:r>
        <w:rPr>
          <w:b/>
          <w:sz w:val="22"/>
          <w:szCs w:val="22"/>
        </w:rPr>
        <w:tab/>
      </w:r>
      <w:r>
        <w:rPr>
          <w:b/>
          <w:sz w:val="22"/>
          <w:szCs w:val="22"/>
        </w:rPr>
        <w:tab/>
      </w:r>
      <w:r w:rsidR="005A0F27">
        <w:rPr>
          <w:b/>
          <w:sz w:val="22"/>
          <w:szCs w:val="22"/>
        </w:rPr>
        <w:t xml:space="preserve">            </w:t>
      </w:r>
      <w:r w:rsidR="00121FF8">
        <w:rPr>
          <w:b/>
          <w:sz w:val="22"/>
          <w:szCs w:val="22"/>
        </w:rPr>
        <w:t>:</w:t>
      </w:r>
      <w:r>
        <w:rPr>
          <w:b/>
          <w:sz w:val="22"/>
          <w:szCs w:val="22"/>
        </w:rPr>
        <w:t xml:space="preserve"> Web (Http/Html), Web Service</w:t>
      </w:r>
    </w:p>
    <w:p w14:paraId="709933FF" w14:textId="630DAE72" w:rsidR="008F1683" w:rsidRPr="002A335B" w:rsidRDefault="008F1683" w:rsidP="008F1683">
      <w:pPr>
        <w:jc w:val="both"/>
        <w:rPr>
          <w:b/>
          <w:sz w:val="22"/>
          <w:szCs w:val="22"/>
        </w:rPr>
      </w:pPr>
      <w:r w:rsidRPr="002A335B">
        <w:rPr>
          <w:b/>
          <w:sz w:val="22"/>
          <w:szCs w:val="22"/>
        </w:rPr>
        <w:t xml:space="preserve">Duration                                    </w:t>
      </w:r>
      <w:r w:rsidR="00121FF8">
        <w:rPr>
          <w:b/>
          <w:sz w:val="22"/>
          <w:szCs w:val="22"/>
        </w:rPr>
        <w:t>:</w:t>
      </w:r>
      <w:r w:rsidRPr="002A335B">
        <w:rPr>
          <w:b/>
          <w:sz w:val="22"/>
          <w:szCs w:val="22"/>
        </w:rPr>
        <w:t xml:space="preserve"> </w:t>
      </w:r>
      <w:r>
        <w:rPr>
          <w:b/>
          <w:sz w:val="22"/>
          <w:szCs w:val="22"/>
        </w:rPr>
        <w:t xml:space="preserve">October 2023 to </w:t>
      </w:r>
      <w:r w:rsidR="007217C8">
        <w:rPr>
          <w:b/>
          <w:sz w:val="22"/>
          <w:szCs w:val="22"/>
        </w:rPr>
        <w:t>till</w:t>
      </w:r>
      <w:r>
        <w:rPr>
          <w:b/>
          <w:sz w:val="22"/>
          <w:szCs w:val="22"/>
        </w:rPr>
        <w:t xml:space="preserve"> date</w:t>
      </w:r>
    </w:p>
    <w:p w14:paraId="406CA809" w14:textId="77777777" w:rsidR="008F1683" w:rsidRDefault="008F1683" w:rsidP="008F1683">
      <w:pPr>
        <w:ind w:left="-180"/>
        <w:jc w:val="both"/>
        <w:rPr>
          <w:rFonts w:ascii="Nimbus Roman No9 L" w:hAnsi="Nimbus Roman No9 L"/>
          <w:b/>
          <w:sz w:val="22"/>
          <w:szCs w:val="22"/>
        </w:rPr>
      </w:pPr>
    </w:p>
    <w:p w14:paraId="2377386A" w14:textId="77777777" w:rsidR="008F1683" w:rsidRDefault="008F1683" w:rsidP="008F1683">
      <w:pPr>
        <w:ind w:left="-180"/>
        <w:jc w:val="both"/>
        <w:rPr>
          <w:rFonts w:ascii="Nimbus Roman No9 L" w:hAnsi="Nimbus Roman No9 L"/>
          <w:b/>
          <w:sz w:val="22"/>
          <w:szCs w:val="22"/>
        </w:rPr>
      </w:pPr>
      <w:r>
        <w:rPr>
          <w:rFonts w:ascii="Nimbus Roman No9 L" w:hAnsi="Nimbus Roman No9 L"/>
          <w:b/>
          <w:sz w:val="22"/>
          <w:szCs w:val="22"/>
        </w:rPr>
        <w:tab/>
        <w:t>Description:</w:t>
      </w:r>
    </w:p>
    <w:p w14:paraId="796C3F59" w14:textId="77777777" w:rsidR="00C0338D" w:rsidRPr="001C3BD1" w:rsidRDefault="00C0338D" w:rsidP="00C0338D">
      <w:pPr>
        <w:ind w:left="-49"/>
        <w:rPr>
          <w:sz w:val="22"/>
          <w:szCs w:val="22"/>
        </w:rPr>
      </w:pPr>
      <w:r w:rsidRPr="001C3BD1">
        <w:rPr>
          <w:sz w:val="22"/>
          <w:szCs w:val="22"/>
        </w:rPr>
        <w:t>icare is looking to Renew / Replace HBCF Claims Insurance Management System (CIMS) currently on Guidewire Insurance Suite platform on AWS Cloud which is at end of life and under extended warranty. Program scope has been split into 2 phases.</w:t>
      </w:r>
    </w:p>
    <w:p w14:paraId="64BB789E" w14:textId="77777777" w:rsidR="001C3BD1" w:rsidRPr="001C3BD1" w:rsidRDefault="00C0338D" w:rsidP="00C0338D">
      <w:pPr>
        <w:ind w:left="-49"/>
        <w:rPr>
          <w:sz w:val="22"/>
          <w:szCs w:val="22"/>
        </w:rPr>
      </w:pPr>
      <w:r w:rsidRPr="001C3BD1">
        <w:rPr>
          <w:sz w:val="22"/>
          <w:szCs w:val="22"/>
        </w:rPr>
        <w:t xml:space="preserve">Phase 1 - Policy Center, Billing Center, Claim Center and Contact Manager upgrade from GW v8 to GWCP and to configure the application based on scope defined in Solution Validation. </w:t>
      </w:r>
    </w:p>
    <w:p w14:paraId="48C723A8" w14:textId="0D3927E0" w:rsidR="00C0338D" w:rsidRPr="001C3BD1" w:rsidRDefault="00C0338D" w:rsidP="00C0338D">
      <w:pPr>
        <w:ind w:left="-49"/>
        <w:rPr>
          <w:sz w:val="22"/>
          <w:szCs w:val="22"/>
        </w:rPr>
      </w:pPr>
      <w:r w:rsidRPr="001C3BD1">
        <w:rPr>
          <w:sz w:val="22"/>
          <w:szCs w:val="22"/>
        </w:rPr>
        <w:t>The primary focus is on the technical upgrade and not introducing new functionality unless available on OOTB (Out of The Box) as part of phase 1.</w:t>
      </w:r>
    </w:p>
    <w:p w14:paraId="5912BDCB" w14:textId="1AAFB448" w:rsidR="0035049E" w:rsidRPr="001C3BD1" w:rsidRDefault="00C0338D" w:rsidP="00C0338D">
      <w:pPr>
        <w:ind w:left="-49"/>
        <w:rPr>
          <w:sz w:val="22"/>
          <w:szCs w:val="22"/>
        </w:rPr>
      </w:pPr>
      <w:r w:rsidRPr="001C3BD1">
        <w:rPr>
          <w:sz w:val="22"/>
          <w:szCs w:val="22"/>
        </w:rPr>
        <w:t>Phase 2 - icare wishes to incorporate new functional/non-functional requirements to meet the business needs and improve customer service.</w:t>
      </w:r>
    </w:p>
    <w:p w14:paraId="07F5E573" w14:textId="77777777" w:rsidR="00C0338D" w:rsidRPr="00BE7EE1" w:rsidRDefault="00C0338D" w:rsidP="00C0338D">
      <w:pPr>
        <w:ind w:left="-49"/>
        <w:rPr>
          <w:rFonts w:ascii="Arial" w:hAnsi="Arial"/>
          <w:sz w:val="22"/>
          <w:szCs w:val="22"/>
        </w:rPr>
      </w:pPr>
    </w:p>
    <w:p w14:paraId="3F07FBD9" w14:textId="77777777" w:rsidR="008F1683" w:rsidRPr="00BE7EE1" w:rsidRDefault="008F1683" w:rsidP="008F1683">
      <w:pPr>
        <w:ind w:left="-49"/>
        <w:rPr>
          <w:b/>
          <w:sz w:val="22"/>
          <w:szCs w:val="22"/>
        </w:rPr>
      </w:pPr>
      <w:r w:rsidRPr="00BE7EE1">
        <w:rPr>
          <w:sz w:val="22"/>
          <w:szCs w:val="22"/>
        </w:rPr>
        <w:t xml:space="preserve"> </w:t>
      </w:r>
      <w:r w:rsidRPr="00BE7EE1">
        <w:rPr>
          <w:b/>
          <w:sz w:val="22"/>
          <w:szCs w:val="22"/>
          <w:u w:val="single"/>
        </w:rPr>
        <w:t>Responsibilities:</w:t>
      </w:r>
    </w:p>
    <w:p w14:paraId="30558B46" w14:textId="77777777" w:rsidR="008F1683" w:rsidRPr="009800B8" w:rsidRDefault="008F1683" w:rsidP="008F1683">
      <w:pPr>
        <w:numPr>
          <w:ilvl w:val="0"/>
          <w:numId w:val="11"/>
        </w:numPr>
        <w:suppressAutoHyphens w:val="0"/>
        <w:spacing w:before="100" w:beforeAutospacing="1" w:after="100" w:afterAutospacing="1"/>
        <w:rPr>
          <w:sz w:val="22"/>
          <w:szCs w:val="22"/>
        </w:rPr>
      </w:pPr>
      <w:r w:rsidRPr="009800B8">
        <w:rPr>
          <w:sz w:val="22"/>
          <w:szCs w:val="22"/>
        </w:rPr>
        <w:t>Gathering non-functional requirement from BA/App team / Client.</w:t>
      </w:r>
    </w:p>
    <w:p w14:paraId="5CCCD54B" w14:textId="77777777" w:rsidR="008F1683" w:rsidRPr="009800B8" w:rsidRDefault="008F1683" w:rsidP="008F1683">
      <w:pPr>
        <w:numPr>
          <w:ilvl w:val="0"/>
          <w:numId w:val="11"/>
        </w:numPr>
        <w:suppressAutoHyphens w:val="0"/>
        <w:spacing w:before="100" w:beforeAutospacing="1" w:after="100" w:afterAutospacing="1"/>
        <w:rPr>
          <w:sz w:val="22"/>
          <w:szCs w:val="22"/>
        </w:rPr>
      </w:pPr>
      <w:r w:rsidRPr="009800B8">
        <w:rPr>
          <w:sz w:val="22"/>
          <w:szCs w:val="22"/>
        </w:rPr>
        <w:t>Identified the key business flows and workload model.</w:t>
      </w:r>
    </w:p>
    <w:p w14:paraId="391F886C" w14:textId="77777777" w:rsidR="008F1683" w:rsidRPr="009800B8" w:rsidRDefault="008F1683" w:rsidP="008F1683">
      <w:pPr>
        <w:numPr>
          <w:ilvl w:val="0"/>
          <w:numId w:val="11"/>
        </w:numPr>
        <w:suppressAutoHyphens w:val="0"/>
        <w:spacing w:before="100" w:beforeAutospacing="1" w:after="100" w:afterAutospacing="1"/>
        <w:rPr>
          <w:sz w:val="22"/>
          <w:szCs w:val="22"/>
        </w:rPr>
      </w:pPr>
      <w:r w:rsidRPr="009800B8">
        <w:rPr>
          <w:sz w:val="22"/>
          <w:szCs w:val="22"/>
        </w:rPr>
        <w:t>Prepared the test plan document for Performance test.</w:t>
      </w:r>
    </w:p>
    <w:p w14:paraId="09C1597A" w14:textId="77777777" w:rsidR="008F1683" w:rsidRPr="009800B8" w:rsidRDefault="008F1683" w:rsidP="008F1683">
      <w:pPr>
        <w:numPr>
          <w:ilvl w:val="0"/>
          <w:numId w:val="11"/>
        </w:numPr>
        <w:suppressAutoHyphens w:val="0"/>
        <w:spacing w:before="100" w:beforeAutospacing="1" w:after="100" w:afterAutospacing="1"/>
        <w:rPr>
          <w:sz w:val="22"/>
          <w:szCs w:val="22"/>
        </w:rPr>
      </w:pPr>
      <w:r w:rsidRPr="009800B8">
        <w:rPr>
          <w:sz w:val="22"/>
          <w:szCs w:val="22"/>
        </w:rPr>
        <w:t>Prepared Transaction Traversal Flow Document.</w:t>
      </w:r>
    </w:p>
    <w:p w14:paraId="59924050" w14:textId="77777777" w:rsidR="008F1683" w:rsidRPr="009800B8" w:rsidRDefault="008F1683" w:rsidP="008F1683">
      <w:pPr>
        <w:numPr>
          <w:ilvl w:val="0"/>
          <w:numId w:val="11"/>
        </w:numPr>
        <w:suppressAutoHyphens w:val="0"/>
        <w:spacing w:before="100" w:beforeAutospacing="1" w:after="100" w:afterAutospacing="1"/>
        <w:rPr>
          <w:sz w:val="22"/>
          <w:szCs w:val="22"/>
        </w:rPr>
      </w:pPr>
      <w:r w:rsidRPr="009800B8">
        <w:rPr>
          <w:sz w:val="22"/>
          <w:szCs w:val="22"/>
        </w:rPr>
        <w:t>Involved in Identification of Critical business transactions.</w:t>
      </w:r>
    </w:p>
    <w:p w14:paraId="5ABA103B" w14:textId="77777777" w:rsidR="008F1683" w:rsidRPr="009800B8" w:rsidRDefault="008F1683" w:rsidP="008F1683">
      <w:pPr>
        <w:numPr>
          <w:ilvl w:val="0"/>
          <w:numId w:val="11"/>
        </w:numPr>
        <w:suppressAutoHyphens w:val="0"/>
        <w:spacing w:before="100" w:beforeAutospacing="1" w:after="100" w:afterAutospacing="1"/>
        <w:rPr>
          <w:sz w:val="22"/>
          <w:szCs w:val="22"/>
        </w:rPr>
      </w:pPr>
      <w:r w:rsidRPr="009800B8">
        <w:rPr>
          <w:sz w:val="22"/>
          <w:szCs w:val="22"/>
        </w:rPr>
        <w:t xml:space="preserve">Script Generation using </w:t>
      </w:r>
      <w:r w:rsidR="00020753">
        <w:rPr>
          <w:sz w:val="22"/>
          <w:szCs w:val="22"/>
        </w:rPr>
        <w:t>LoadRunner</w:t>
      </w:r>
      <w:r w:rsidRPr="009800B8">
        <w:rPr>
          <w:sz w:val="22"/>
          <w:szCs w:val="22"/>
        </w:rPr>
        <w:t xml:space="preserve"> using </w:t>
      </w:r>
      <w:r w:rsidR="00020753">
        <w:rPr>
          <w:sz w:val="22"/>
          <w:szCs w:val="22"/>
        </w:rPr>
        <w:t>VUGEN standalone tool</w:t>
      </w:r>
      <w:r w:rsidRPr="009800B8">
        <w:rPr>
          <w:sz w:val="22"/>
          <w:szCs w:val="22"/>
        </w:rPr>
        <w:t>.</w:t>
      </w:r>
    </w:p>
    <w:p w14:paraId="2F0D991A" w14:textId="77777777" w:rsidR="00424B7F" w:rsidRDefault="00424B7F" w:rsidP="00424B7F">
      <w:pPr>
        <w:numPr>
          <w:ilvl w:val="0"/>
          <w:numId w:val="11"/>
        </w:numPr>
        <w:suppressAutoHyphens w:val="0"/>
        <w:spacing w:before="100" w:beforeAutospacing="1" w:after="100" w:afterAutospacing="1"/>
        <w:rPr>
          <w:sz w:val="22"/>
          <w:szCs w:val="22"/>
        </w:rPr>
      </w:pPr>
      <w:r>
        <w:rPr>
          <w:sz w:val="22"/>
          <w:szCs w:val="22"/>
        </w:rPr>
        <w:t>Preparing the test data set up before executing the scenario.</w:t>
      </w:r>
    </w:p>
    <w:p w14:paraId="37B742FA" w14:textId="77777777" w:rsidR="00424B7F" w:rsidRDefault="00424B7F" w:rsidP="00424B7F">
      <w:pPr>
        <w:numPr>
          <w:ilvl w:val="0"/>
          <w:numId w:val="11"/>
        </w:numPr>
        <w:suppressAutoHyphens w:val="0"/>
        <w:spacing w:before="100" w:beforeAutospacing="1" w:after="100" w:afterAutospacing="1"/>
        <w:rPr>
          <w:sz w:val="22"/>
          <w:szCs w:val="22"/>
        </w:rPr>
      </w:pPr>
      <w:r>
        <w:rPr>
          <w:sz w:val="22"/>
          <w:szCs w:val="22"/>
        </w:rPr>
        <w:t xml:space="preserve">Executing smoke tests to validate the scripts, </w:t>
      </w:r>
      <w:r w:rsidR="0028321F">
        <w:rPr>
          <w:sz w:val="22"/>
          <w:szCs w:val="22"/>
        </w:rPr>
        <w:t>environment,</w:t>
      </w:r>
      <w:r>
        <w:rPr>
          <w:sz w:val="22"/>
          <w:szCs w:val="22"/>
        </w:rPr>
        <w:t xml:space="preserve"> and data.</w:t>
      </w:r>
    </w:p>
    <w:p w14:paraId="5B51ED05" w14:textId="2E71AA0F" w:rsidR="00C9494D" w:rsidRDefault="00C9494D" w:rsidP="00424B7F">
      <w:pPr>
        <w:numPr>
          <w:ilvl w:val="0"/>
          <w:numId w:val="11"/>
        </w:numPr>
        <w:suppressAutoHyphens w:val="0"/>
        <w:spacing w:before="100" w:beforeAutospacing="1" w:after="100" w:afterAutospacing="1"/>
        <w:rPr>
          <w:sz w:val="22"/>
          <w:szCs w:val="22"/>
        </w:rPr>
      </w:pPr>
      <w:r>
        <w:rPr>
          <w:sz w:val="22"/>
          <w:szCs w:val="22"/>
        </w:rPr>
        <w:t xml:space="preserve">Performed Edge API </w:t>
      </w:r>
      <w:r w:rsidR="007217C8">
        <w:rPr>
          <w:sz w:val="22"/>
          <w:szCs w:val="22"/>
        </w:rPr>
        <w:t>performance testing.</w:t>
      </w:r>
    </w:p>
    <w:p w14:paraId="0B1350F6" w14:textId="5E12B210" w:rsidR="00F121B9" w:rsidRPr="00A44308" w:rsidRDefault="00F121B9" w:rsidP="00424B7F">
      <w:pPr>
        <w:numPr>
          <w:ilvl w:val="0"/>
          <w:numId w:val="11"/>
        </w:numPr>
        <w:suppressAutoHyphens w:val="0"/>
        <w:spacing w:before="100" w:beforeAutospacing="1" w:after="100" w:afterAutospacing="1"/>
        <w:rPr>
          <w:sz w:val="22"/>
          <w:szCs w:val="22"/>
        </w:rPr>
      </w:pPr>
      <w:r>
        <w:rPr>
          <w:sz w:val="22"/>
          <w:szCs w:val="22"/>
        </w:rPr>
        <w:t>Validated individual API’s using Postman tool.</w:t>
      </w:r>
    </w:p>
    <w:p w14:paraId="0C914412" w14:textId="77777777" w:rsidR="00424B7F" w:rsidRPr="001A746A" w:rsidRDefault="00424B7F" w:rsidP="00424B7F">
      <w:pPr>
        <w:numPr>
          <w:ilvl w:val="0"/>
          <w:numId w:val="11"/>
        </w:numPr>
        <w:suppressAutoHyphens w:val="0"/>
        <w:spacing w:before="100" w:beforeAutospacing="1" w:after="100" w:afterAutospacing="1"/>
        <w:rPr>
          <w:sz w:val="22"/>
          <w:szCs w:val="22"/>
        </w:rPr>
      </w:pPr>
      <w:r w:rsidRPr="001A746A">
        <w:rPr>
          <w:sz w:val="22"/>
          <w:szCs w:val="22"/>
        </w:rPr>
        <w:lastRenderedPageBreak/>
        <w:t>Involved in Load, Stress and Endurance Testing</w:t>
      </w:r>
      <w:r>
        <w:rPr>
          <w:sz w:val="22"/>
          <w:szCs w:val="22"/>
        </w:rPr>
        <w:t>.</w:t>
      </w:r>
    </w:p>
    <w:p w14:paraId="3BED1273" w14:textId="77777777" w:rsidR="00424B7F" w:rsidRDefault="00424B7F" w:rsidP="00424B7F">
      <w:pPr>
        <w:numPr>
          <w:ilvl w:val="0"/>
          <w:numId w:val="11"/>
        </w:numPr>
        <w:suppressAutoHyphens w:val="0"/>
        <w:spacing w:before="100" w:beforeAutospacing="1" w:after="100" w:afterAutospacing="1"/>
        <w:rPr>
          <w:sz w:val="22"/>
          <w:szCs w:val="22"/>
        </w:rPr>
      </w:pPr>
      <w:r w:rsidRPr="001A746A">
        <w:rPr>
          <w:sz w:val="22"/>
          <w:szCs w:val="22"/>
        </w:rPr>
        <w:t>Generate the summary report based on the Analysis report.</w:t>
      </w:r>
    </w:p>
    <w:p w14:paraId="6A67270E" w14:textId="54714530" w:rsidR="00F17A5A" w:rsidRPr="009C3BD6" w:rsidRDefault="00424B7F" w:rsidP="00B84610">
      <w:pPr>
        <w:numPr>
          <w:ilvl w:val="0"/>
          <w:numId w:val="11"/>
        </w:numPr>
        <w:suppressAutoHyphens w:val="0"/>
        <w:spacing w:before="100" w:beforeAutospacing="1" w:after="100" w:afterAutospacing="1"/>
        <w:rPr>
          <w:b/>
        </w:rPr>
      </w:pPr>
      <w:r w:rsidRPr="009C3BD6">
        <w:rPr>
          <w:sz w:val="22"/>
          <w:szCs w:val="22"/>
        </w:rPr>
        <w:t xml:space="preserve">Produced the detailed </w:t>
      </w:r>
      <w:r w:rsidR="003C3005" w:rsidRPr="009C3BD6">
        <w:rPr>
          <w:sz w:val="22"/>
          <w:szCs w:val="22"/>
        </w:rPr>
        <w:t xml:space="preserve">server-side </w:t>
      </w:r>
      <w:r w:rsidRPr="009C3BD6">
        <w:rPr>
          <w:sz w:val="22"/>
          <w:szCs w:val="22"/>
        </w:rPr>
        <w:t xml:space="preserve">analysis of </w:t>
      </w:r>
      <w:r w:rsidR="004C05F9" w:rsidRPr="009C3BD6">
        <w:rPr>
          <w:sz w:val="22"/>
          <w:szCs w:val="22"/>
        </w:rPr>
        <w:t>Datadog</w:t>
      </w:r>
      <w:r w:rsidRPr="009C3BD6">
        <w:rPr>
          <w:sz w:val="22"/>
          <w:szCs w:val="22"/>
        </w:rPr>
        <w:t xml:space="preserve"> reports using </w:t>
      </w:r>
      <w:r w:rsidR="004C05F9" w:rsidRPr="009C3BD6">
        <w:rPr>
          <w:sz w:val="22"/>
          <w:szCs w:val="22"/>
        </w:rPr>
        <w:t>Datadog</w:t>
      </w:r>
      <w:r w:rsidRPr="009C3BD6">
        <w:rPr>
          <w:sz w:val="22"/>
          <w:szCs w:val="22"/>
        </w:rPr>
        <w:t xml:space="preserve"> </w:t>
      </w:r>
      <w:r w:rsidR="004C05F9" w:rsidRPr="009C3BD6">
        <w:rPr>
          <w:sz w:val="22"/>
          <w:szCs w:val="22"/>
        </w:rPr>
        <w:t xml:space="preserve">APM </w:t>
      </w:r>
      <w:r w:rsidRPr="009C3BD6">
        <w:rPr>
          <w:sz w:val="22"/>
          <w:szCs w:val="22"/>
        </w:rPr>
        <w:t>tool.</w:t>
      </w:r>
    </w:p>
    <w:p w14:paraId="12523934" w14:textId="77777777" w:rsidR="00F17A5A" w:rsidRPr="002A335B" w:rsidRDefault="00F17A5A" w:rsidP="00F17A5A">
      <w:pPr>
        <w:ind w:left="-180"/>
        <w:jc w:val="both"/>
        <w:rPr>
          <w:rFonts w:ascii="Nimbus Roman No9 L" w:hAnsi="Nimbus Roman No9 L"/>
          <w:b/>
          <w:sz w:val="22"/>
          <w:szCs w:val="22"/>
        </w:rPr>
      </w:pPr>
      <w:r>
        <w:rPr>
          <w:rFonts w:ascii="Nimbus Roman No9 L" w:hAnsi="Nimbus Roman No9 L"/>
          <w:b/>
          <w:sz w:val="22"/>
          <w:szCs w:val="22"/>
        </w:rPr>
        <w:t>Project #</w:t>
      </w:r>
      <w:r w:rsidR="008F1683">
        <w:rPr>
          <w:rFonts w:ascii="Nimbus Roman No9 L" w:hAnsi="Nimbus Roman No9 L"/>
          <w:b/>
          <w:sz w:val="22"/>
          <w:szCs w:val="22"/>
        </w:rPr>
        <w:t>2</w:t>
      </w:r>
      <w:r>
        <w:rPr>
          <w:rFonts w:ascii="Nimbus Roman No9 L" w:hAnsi="Nimbus Roman No9 L"/>
          <w:b/>
          <w:sz w:val="22"/>
          <w:szCs w:val="22"/>
        </w:rPr>
        <w:tab/>
      </w:r>
      <w:r w:rsidRPr="002A335B">
        <w:rPr>
          <w:rFonts w:ascii="Nimbus Roman No9 L" w:hAnsi="Nimbus Roman No9 L"/>
          <w:b/>
          <w:sz w:val="22"/>
          <w:szCs w:val="22"/>
        </w:rPr>
        <w:t xml:space="preserve">                                  </w:t>
      </w:r>
    </w:p>
    <w:p w14:paraId="77692FB1" w14:textId="77777777" w:rsidR="00F17A5A" w:rsidRPr="002A335B" w:rsidRDefault="00F17A5A" w:rsidP="00F17A5A">
      <w:pPr>
        <w:jc w:val="both"/>
        <w:rPr>
          <w:b/>
          <w:sz w:val="22"/>
          <w:szCs w:val="22"/>
        </w:rPr>
      </w:pPr>
      <w:r w:rsidRPr="002A335B">
        <w:rPr>
          <w:b/>
          <w:sz w:val="22"/>
          <w:szCs w:val="22"/>
        </w:rPr>
        <w:t xml:space="preserve">Title                                           </w:t>
      </w:r>
      <w:r>
        <w:rPr>
          <w:b/>
          <w:sz w:val="22"/>
          <w:szCs w:val="22"/>
        </w:rPr>
        <w:t xml:space="preserve">  </w:t>
      </w:r>
      <w:r w:rsidR="00121FF8">
        <w:rPr>
          <w:b/>
          <w:sz w:val="22"/>
          <w:szCs w:val="22"/>
        </w:rPr>
        <w:t xml:space="preserve"> :</w:t>
      </w:r>
      <w:r>
        <w:rPr>
          <w:b/>
          <w:sz w:val="22"/>
          <w:szCs w:val="22"/>
        </w:rPr>
        <w:t xml:space="preserve"> </w:t>
      </w:r>
      <w:r w:rsidR="00826E82">
        <w:rPr>
          <w:b/>
          <w:sz w:val="22"/>
          <w:szCs w:val="22"/>
        </w:rPr>
        <w:t>Digital Native</w:t>
      </w:r>
      <w:r w:rsidR="00DF08F8">
        <w:rPr>
          <w:b/>
          <w:sz w:val="22"/>
          <w:szCs w:val="22"/>
        </w:rPr>
        <w:t xml:space="preserve"> (DINA)</w:t>
      </w:r>
    </w:p>
    <w:p w14:paraId="19579529" w14:textId="77777777" w:rsidR="00F17A5A" w:rsidRPr="002A335B" w:rsidRDefault="00F17A5A" w:rsidP="00F17A5A">
      <w:pPr>
        <w:jc w:val="both"/>
        <w:rPr>
          <w:b/>
          <w:sz w:val="22"/>
          <w:szCs w:val="22"/>
        </w:rPr>
      </w:pPr>
      <w:r w:rsidRPr="002A335B">
        <w:rPr>
          <w:b/>
          <w:sz w:val="22"/>
          <w:szCs w:val="22"/>
        </w:rPr>
        <w:t xml:space="preserve">Client                                         </w:t>
      </w:r>
      <w:r>
        <w:rPr>
          <w:b/>
          <w:sz w:val="22"/>
          <w:szCs w:val="22"/>
        </w:rPr>
        <w:t xml:space="preserve"> </w:t>
      </w:r>
      <w:r w:rsidR="00121FF8">
        <w:rPr>
          <w:b/>
          <w:sz w:val="22"/>
          <w:szCs w:val="22"/>
        </w:rPr>
        <w:t xml:space="preserve"> </w:t>
      </w:r>
      <w:r w:rsidR="00121FF8" w:rsidRPr="002A335B">
        <w:rPr>
          <w:b/>
          <w:sz w:val="22"/>
          <w:szCs w:val="22"/>
        </w:rPr>
        <w:t>:</w:t>
      </w:r>
      <w:r w:rsidRPr="002A335B">
        <w:rPr>
          <w:b/>
          <w:sz w:val="22"/>
          <w:szCs w:val="22"/>
        </w:rPr>
        <w:t xml:space="preserve"> </w:t>
      </w:r>
      <w:r w:rsidR="00826E82">
        <w:rPr>
          <w:b/>
          <w:bCs/>
          <w:sz w:val="22"/>
          <w:szCs w:val="22"/>
        </w:rPr>
        <w:t>Zurich, HK</w:t>
      </w:r>
    </w:p>
    <w:p w14:paraId="5002031C" w14:textId="77777777" w:rsidR="00F17A5A" w:rsidRPr="002A335B" w:rsidRDefault="00F17A5A" w:rsidP="00F17A5A">
      <w:pPr>
        <w:jc w:val="both"/>
        <w:rPr>
          <w:b/>
          <w:sz w:val="22"/>
          <w:szCs w:val="22"/>
        </w:rPr>
      </w:pPr>
      <w:r w:rsidRPr="002A335B">
        <w:rPr>
          <w:b/>
          <w:sz w:val="22"/>
          <w:szCs w:val="22"/>
        </w:rPr>
        <w:t xml:space="preserve">Role                                            </w:t>
      </w:r>
      <w:r>
        <w:rPr>
          <w:b/>
          <w:sz w:val="22"/>
          <w:szCs w:val="22"/>
        </w:rPr>
        <w:t xml:space="preserve"> </w:t>
      </w:r>
      <w:r w:rsidR="00121FF8">
        <w:rPr>
          <w:b/>
          <w:sz w:val="22"/>
          <w:szCs w:val="22"/>
        </w:rPr>
        <w:t xml:space="preserve"> :</w:t>
      </w:r>
      <w:r w:rsidRPr="002A335B">
        <w:rPr>
          <w:b/>
          <w:sz w:val="22"/>
          <w:szCs w:val="22"/>
        </w:rPr>
        <w:t xml:space="preserve"> </w:t>
      </w:r>
      <w:r>
        <w:rPr>
          <w:b/>
          <w:sz w:val="22"/>
          <w:szCs w:val="22"/>
        </w:rPr>
        <w:t>Senior Consultant</w:t>
      </w:r>
    </w:p>
    <w:p w14:paraId="783E325E" w14:textId="77777777" w:rsidR="00F17A5A" w:rsidRDefault="00F17A5A" w:rsidP="00F17A5A">
      <w:pPr>
        <w:jc w:val="both"/>
        <w:rPr>
          <w:b/>
          <w:sz w:val="22"/>
          <w:szCs w:val="22"/>
        </w:rPr>
      </w:pPr>
      <w:r>
        <w:rPr>
          <w:b/>
          <w:sz w:val="22"/>
          <w:szCs w:val="22"/>
        </w:rPr>
        <w:t xml:space="preserve">Testing </w:t>
      </w:r>
      <w:r w:rsidRPr="002A335B">
        <w:rPr>
          <w:b/>
          <w:sz w:val="22"/>
          <w:szCs w:val="22"/>
        </w:rPr>
        <w:t>Tool</w:t>
      </w:r>
      <w:r>
        <w:rPr>
          <w:b/>
          <w:sz w:val="22"/>
          <w:szCs w:val="22"/>
        </w:rPr>
        <w:t>s</w:t>
      </w:r>
      <w:r w:rsidRPr="002A335B">
        <w:rPr>
          <w:b/>
          <w:sz w:val="22"/>
          <w:szCs w:val="22"/>
        </w:rPr>
        <w:t xml:space="preserve"> Used                   </w:t>
      </w:r>
      <w:r>
        <w:rPr>
          <w:b/>
          <w:sz w:val="22"/>
          <w:szCs w:val="22"/>
        </w:rPr>
        <w:t xml:space="preserve"> </w:t>
      </w:r>
      <w:r w:rsidR="00121FF8">
        <w:rPr>
          <w:b/>
          <w:sz w:val="22"/>
          <w:szCs w:val="22"/>
        </w:rPr>
        <w:t xml:space="preserve"> :</w:t>
      </w:r>
      <w:r>
        <w:rPr>
          <w:b/>
          <w:sz w:val="22"/>
          <w:szCs w:val="22"/>
        </w:rPr>
        <w:t xml:space="preserve"> </w:t>
      </w:r>
      <w:r w:rsidR="00826E82">
        <w:rPr>
          <w:b/>
          <w:sz w:val="22"/>
          <w:szCs w:val="22"/>
        </w:rPr>
        <w:t>JMeter 5.5</w:t>
      </w:r>
      <w:r>
        <w:rPr>
          <w:b/>
          <w:sz w:val="22"/>
          <w:szCs w:val="22"/>
        </w:rPr>
        <w:t xml:space="preserve"> </w:t>
      </w:r>
    </w:p>
    <w:p w14:paraId="051F4141" w14:textId="77777777" w:rsidR="00F17A5A" w:rsidRDefault="00F17A5A" w:rsidP="00F17A5A">
      <w:pPr>
        <w:jc w:val="both"/>
        <w:rPr>
          <w:b/>
          <w:sz w:val="22"/>
          <w:szCs w:val="22"/>
        </w:rPr>
      </w:pPr>
      <w:r>
        <w:rPr>
          <w:b/>
          <w:sz w:val="22"/>
          <w:szCs w:val="22"/>
        </w:rPr>
        <w:t>APM Tools Used</w:t>
      </w:r>
      <w:r>
        <w:rPr>
          <w:b/>
          <w:sz w:val="22"/>
          <w:szCs w:val="22"/>
        </w:rPr>
        <w:tab/>
      </w:r>
      <w:r w:rsidR="00121FF8">
        <w:rPr>
          <w:b/>
          <w:sz w:val="22"/>
          <w:szCs w:val="22"/>
        </w:rPr>
        <w:tab/>
        <w:t xml:space="preserve"> :</w:t>
      </w:r>
      <w:r>
        <w:rPr>
          <w:b/>
          <w:sz w:val="22"/>
          <w:szCs w:val="22"/>
        </w:rPr>
        <w:t xml:space="preserve"> Dynatrace one agent </w:t>
      </w:r>
      <w:r w:rsidRPr="005C095A">
        <w:rPr>
          <w:b/>
          <w:sz w:val="22"/>
          <w:szCs w:val="22"/>
        </w:rPr>
        <w:t>1.234.118</w:t>
      </w:r>
    </w:p>
    <w:p w14:paraId="1B170CE5" w14:textId="77777777" w:rsidR="00F17A5A" w:rsidRPr="002A335B" w:rsidRDefault="00F17A5A" w:rsidP="00F17A5A">
      <w:pPr>
        <w:jc w:val="both"/>
        <w:rPr>
          <w:b/>
          <w:sz w:val="22"/>
          <w:szCs w:val="22"/>
        </w:rPr>
      </w:pPr>
      <w:r>
        <w:rPr>
          <w:b/>
          <w:sz w:val="22"/>
          <w:szCs w:val="22"/>
        </w:rPr>
        <w:t>Protocol Used</w:t>
      </w:r>
      <w:r>
        <w:rPr>
          <w:b/>
          <w:sz w:val="22"/>
          <w:szCs w:val="22"/>
        </w:rPr>
        <w:tab/>
      </w:r>
      <w:r>
        <w:rPr>
          <w:b/>
          <w:sz w:val="22"/>
          <w:szCs w:val="22"/>
        </w:rPr>
        <w:tab/>
      </w:r>
      <w:r w:rsidR="00121FF8">
        <w:rPr>
          <w:b/>
          <w:sz w:val="22"/>
          <w:szCs w:val="22"/>
        </w:rPr>
        <w:tab/>
        <w:t xml:space="preserve"> :</w:t>
      </w:r>
      <w:r>
        <w:rPr>
          <w:b/>
          <w:sz w:val="22"/>
          <w:szCs w:val="22"/>
        </w:rPr>
        <w:t xml:space="preserve"> Web (Http/Html), Web Service</w:t>
      </w:r>
    </w:p>
    <w:p w14:paraId="5E565C18" w14:textId="77777777" w:rsidR="00F17A5A" w:rsidRPr="002A335B" w:rsidRDefault="00F17A5A" w:rsidP="00F17A5A">
      <w:pPr>
        <w:jc w:val="both"/>
        <w:rPr>
          <w:b/>
          <w:sz w:val="22"/>
          <w:szCs w:val="22"/>
        </w:rPr>
      </w:pPr>
      <w:r w:rsidRPr="002A335B">
        <w:rPr>
          <w:b/>
          <w:sz w:val="22"/>
          <w:szCs w:val="22"/>
        </w:rPr>
        <w:t xml:space="preserve">Duration                                    </w:t>
      </w:r>
      <w:r>
        <w:rPr>
          <w:b/>
          <w:sz w:val="22"/>
          <w:szCs w:val="22"/>
        </w:rPr>
        <w:t xml:space="preserve"> </w:t>
      </w:r>
      <w:r w:rsidR="00121FF8" w:rsidRPr="002A335B">
        <w:rPr>
          <w:b/>
          <w:sz w:val="22"/>
          <w:szCs w:val="22"/>
        </w:rPr>
        <w:t xml:space="preserve"> </w:t>
      </w:r>
      <w:r w:rsidR="00121FF8">
        <w:rPr>
          <w:b/>
          <w:sz w:val="22"/>
          <w:szCs w:val="22"/>
        </w:rPr>
        <w:t>:</w:t>
      </w:r>
      <w:r w:rsidRPr="002A335B">
        <w:rPr>
          <w:b/>
          <w:sz w:val="22"/>
          <w:szCs w:val="22"/>
        </w:rPr>
        <w:t xml:space="preserve"> </w:t>
      </w:r>
      <w:r w:rsidR="00826E82">
        <w:rPr>
          <w:b/>
          <w:sz w:val="22"/>
          <w:szCs w:val="22"/>
        </w:rPr>
        <w:t>January</w:t>
      </w:r>
      <w:r w:rsidR="006B7CCC">
        <w:rPr>
          <w:b/>
          <w:sz w:val="22"/>
          <w:szCs w:val="22"/>
        </w:rPr>
        <w:t xml:space="preserve"> 2021</w:t>
      </w:r>
      <w:r>
        <w:rPr>
          <w:b/>
          <w:sz w:val="22"/>
          <w:szCs w:val="22"/>
        </w:rPr>
        <w:t xml:space="preserve"> to </w:t>
      </w:r>
      <w:r w:rsidR="008F1683">
        <w:rPr>
          <w:b/>
          <w:sz w:val="22"/>
          <w:szCs w:val="22"/>
        </w:rPr>
        <w:t>September 2023</w:t>
      </w:r>
    </w:p>
    <w:p w14:paraId="3217F9AF" w14:textId="77777777" w:rsidR="00F17A5A" w:rsidRDefault="00F17A5A" w:rsidP="00F17A5A">
      <w:pPr>
        <w:ind w:left="-180"/>
        <w:jc w:val="both"/>
        <w:rPr>
          <w:rFonts w:ascii="Nimbus Roman No9 L" w:hAnsi="Nimbus Roman No9 L"/>
          <w:b/>
          <w:sz w:val="22"/>
          <w:szCs w:val="22"/>
        </w:rPr>
      </w:pPr>
    </w:p>
    <w:p w14:paraId="5CD276CE" w14:textId="77777777" w:rsidR="00F17A5A" w:rsidRDefault="00F17A5A" w:rsidP="00F17A5A">
      <w:pPr>
        <w:ind w:left="-180"/>
        <w:jc w:val="both"/>
        <w:rPr>
          <w:rFonts w:ascii="Nimbus Roman No9 L" w:hAnsi="Nimbus Roman No9 L"/>
          <w:b/>
          <w:sz w:val="22"/>
          <w:szCs w:val="22"/>
        </w:rPr>
      </w:pPr>
      <w:r>
        <w:rPr>
          <w:rFonts w:ascii="Nimbus Roman No9 L" w:hAnsi="Nimbus Roman No9 L"/>
          <w:b/>
          <w:sz w:val="22"/>
          <w:szCs w:val="22"/>
        </w:rPr>
        <w:tab/>
        <w:t>Description:</w:t>
      </w:r>
    </w:p>
    <w:p w14:paraId="11249A93" w14:textId="77777777" w:rsidR="00F17A5A" w:rsidRDefault="00DF08F8" w:rsidP="00F17A5A">
      <w:pPr>
        <w:ind w:left="-49"/>
        <w:rPr>
          <w:sz w:val="22"/>
          <w:szCs w:val="22"/>
        </w:rPr>
      </w:pPr>
      <w:r w:rsidRPr="00DF08F8">
        <w:rPr>
          <w:sz w:val="22"/>
          <w:szCs w:val="22"/>
        </w:rPr>
        <w:t xml:space="preserve">“Zurich HK” places the services and information you need at your fingertips: from instant purchase of insurance to claims submission to smart tips for emergencies, all are readily available. Browse Zurich HK’s full range of GI individual’s products by category, including medical insurance, personal accident insurance, travel insurance, motor insurance and home insurance </w:t>
      </w:r>
      <w:r w:rsidR="00121FF8" w:rsidRPr="00DF08F8">
        <w:rPr>
          <w:sz w:val="22"/>
          <w:szCs w:val="22"/>
        </w:rPr>
        <w:t>a</w:t>
      </w:r>
      <w:r w:rsidRPr="00DF08F8">
        <w:rPr>
          <w:sz w:val="22"/>
          <w:szCs w:val="22"/>
        </w:rPr>
        <w:t xml:space="preserve"> domestic helper insurance.</w:t>
      </w:r>
    </w:p>
    <w:p w14:paraId="444AB5CB" w14:textId="77777777" w:rsidR="00F17A5A" w:rsidRPr="00BE7EE1" w:rsidRDefault="00F17A5A" w:rsidP="00F17A5A">
      <w:pPr>
        <w:ind w:left="-49"/>
        <w:rPr>
          <w:rFonts w:ascii="Arial" w:hAnsi="Arial"/>
          <w:sz w:val="22"/>
          <w:szCs w:val="22"/>
        </w:rPr>
      </w:pPr>
    </w:p>
    <w:p w14:paraId="012D1606" w14:textId="77777777" w:rsidR="00F17A5A" w:rsidRPr="00BE7EE1" w:rsidRDefault="00F17A5A" w:rsidP="00F17A5A">
      <w:pPr>
        <w:ind w:left="-49"/>
        <w:rPr>
          <w:b/>
          <w:sz w:val="22"/>
          <w:szCs w:val="22"/>
        </w:rPr>
      </w:pPr>
      <w:r w:rsidRPr="00BE7EE1">
        <w:rPr>
          <w:sz w:val="22"/>
          <w:szCs w:val="22"/>
        </w:rPr>
        <w:t xml:space="preserve"> </w:t>
      </w:r>
      <w:r w:rsidRPr="00BE7EE1">
        <w:rPr>
          <w:b/>
          <w:sz w:val="22"/>
          <w:szCs w:val="22"/>
          <w:u w:val="single"/>
        </w:rPr>
        <w:t>Responsibilities:</w:t>
      </w:r>
    </w:p>
    <w:p w14:paraId="39B29F86" w14:textId="77777777" w:rsidR="009800B8" w:rsidRPr="009800B8" w:rsidRDefault="009800B8" w:rsidP="009800B8">
      <w:pPr>
        <w:numPr>
          <w:ilvl w:val="0"/>
          <w:numId w:val="11"/>
        </w:numPr>
        <w:suppressAutoHyphens w:val="0"/>
        <w:spacing w:before="100" w:beforeAutospacing="1" w:after="100" w:afterAutospacing="1"/>
        <w:rPr>
          <w:sz w:val="22"/>
          <w:szCs w:val="22"/>
        </w:rPr>
      </w:pPr>
      <w:r w:rsidRPr="009800B8">
        <w:rPr>
          <w:sz w:val="22"/>
          <w:szCs w:val="22"/>
        </w:rPr>
        <w:t>Gathering non-functional requirement from BA/App team / Client.</w:t>
      </w:r>
    </w:p>
    <w:p w14:paraId="149EAC21" w14:textId="77777777" w:rsidR="009800B8" w:rsidRPr="009800B8" w:rsidRDefault="009800B8" w:rsidP="009800B8">
      <w:pPr>
        <w:numPr>
          <w:ilvl w:val="0"/>
          <w:numId w:val="11"/>
        </w:numPr>
        <w:suppressAutoHyphens w:val="0"/>
        <w:spacing w:before="100" w:beforeAutospacing="1" w:after="100" w:afterAutospacing="1"/>
        <w:rPr>
          <w:sz w:val="22"/>
          <w:szCs w:val="22"/>
        </w:rPr>
      </w:pPr>
      <w:r w:rsidRPr="009800B8">
        <w:rPr>
          <w:sz w:val="22"/>
          <w:szCs w:val="22"/>
        </w:rPr>
        <w:t>Identified the key business flows and workload model.</w:t>
      </w:r>
    </w:p>
    <w:p w14:paraId="263E21C4" w14:textId="77777777" w:rsidR="009800B8" w:rsidRPr="009800B8" w:rsidRDefault="009800B8" w:rsidP="009800B8">
      <w:pPr>
        <w:numPr>
          <w:ilvl w:val="0"/>
          <w:numId w:val="11"/>
        </w:numPr>
        <w:suppressAutoHyphens w:val="0"/>
        <w:spacing w:before="100" w:beforeAutospacing="1" w:after="100" w:afterAutospacing="1"/>
        <w:rPr>
          <w:sz w:val="22"/>
          <w:szCs w:val="22"/>
        </w:rPr>
      </w:pPr>
      <w:r w:rsidRPr="009800B8">
        <w:rPr>
          <w:sz w:val="22"/>
          <w:szCs w:val="22"/>
        </w:rPr>
        <w:t>Prepared the test plan document for Performance test.</w:t>
      </w:r>
    </w:p>
    <w:p w14:paraId="38A22363" w14:textId="77777777" w:rsidR="009800B8" w:rsidRPr="009800B8" w:rsidRDefault="009800B8" w:rsidP="009800B8">
      <w:pPr>
        <w:numPr>
          <w:ilvl w:val="0"/>
          <w:numId w:val="11"/>
        </w:numPr>
        <w:suppressAutoHyphens w:val="0"/>
        <w:spacing w:before="100" w:beforeAutospacing="1" w:after="100" w:afterAutospacing="1"/>
        <w:rPr>
          <w:sz w:val="22"/>
          <w:szCs w:val="22"/>
        </w:rPr>
      </w:pPr>
      <w:r w:rsidRPr="009800B8">
        <w:rPr>
          <w:sz w:val="22"/>
          <w:szCs w:val="22"/>
        </w:rPr>
        <w:t>Prepared Transaction Traversal Flow Document.</w:t>
      </w:r>
    </w:p>
    <w:p w14:paraId="3F3455DF" w14:textId="77777777" w:rsidR="009800B8" w:rsidRPr="009800B8" w:rsidRDefault="009800B8" w:rsidP="009800B8">
      <w:pPr>
        <w:numPr>
          <w:ilvl w:val="0"/>
          <w:numId w:val="11"/>
        </w:numPr>
        <w:suppressAutoHyphens w:val="0"/>
        <w:spacing w:before="100" w:beforeAutospacing="1" w:after="100" w:afterAutospacing="1"/>
        <w:rPr>
          <w:sz w:val="22"/>
          <w:szCs w:val="22"/>
        </w:rPr>
      </w:pPr>
      <w:r w:rsidRPr="009800B8">
        <w:rPr>
          <w:sz w:val="22"/>
          <w:szCs w:val="22"/>
        </w:rPr>
        <w:t>Involved in Identification of Critical business transactions.</w:t>
      </w:r>
    </w:p>
    <w:p w14:paraId="55CF1BBC" w14:textId="77777777" w:rsidR="009800B8" w:rsidRPr="009800B8" w:rsidRDefault="009800B8" w:rsidP="009800B8">
      <w:pPr>
        <w:numPr>
          <w:ilvl w:val="0"/>
          <w:numId w:val="11"/>
        </w:numPr>
        <w:suppressAutoHyphens w:val="0"/>
        <w:spacing w:before="100" w:beforeAutospacing="1" w:after="100" w:afterAutospacing="1"/>
        <w:rPr>
          <w:sz w:val="22"/>
          <w:szCs w:val="22"/>
        </w:rPr>
      </w:pPr>
      <w:r w:rsidRPr="009800B8">
        <w:rPr>
          <w:sz w:val="22"/>
          <w:szCs w:val="22"/>
        </w:rPr>
        <w:t>Script Generation using JMeter console using http traffic.</w:t>
      </w:r>
    </w:p>
    <w:p w14:paraId="0567DF54" w14:textId="77777777" w:rsidR="009800B8" w:rsidRPr="009800B8" w:rsidRDefault="009800B8" w:rsidP="009800B8">
      <w:pPr>
        <w:numPr>
          <w:ilvl w:val="0"/>
          <w:numId w:val="11"/>
        </w:numPr>
        <w:suppressAutoHyphens w:val="0"/>
        <w:spacing w:before="100" w:beforeAutospacing="1" w:after="100" w:afterAutospacing="1"/>
        <w:rPr>
          <w:sz w:val="22"/>
          <w:szCs w:val="22"/>
        </w:rPr>
      </w:pPr>
      <w:r w:rsidRPr="009800B8">
        <w:rPr>
          <w:sz w:val="22"/>
          <w:szCs w:val="22"/>
        </w:rPr>
        <w:t>Performed the Major Job on correlation using regular expressions and Parameterization using CSV data files.</w:t>
      </w:r>
    </w:p>
    <w:p w14:paraId="7CEF5FCC" w14:textId="77777777" w:rsidR="009800B8" w:rsidRPr="009800B8" w:rsidRDefault="009800B8" w:rsidP="009800B8">
      <w:pPr>
        <w:numPr>
          <w:ilvl w:val="0"/>
          <w:numId w:val="11"/>
        </w:numPr>
        <w:suppressAutoHyphens w:val="0"/>
        <w:spacing w:before="100" w:beforeAutospacing="1" w:after="100" w:afterAutospacing="1"/>
        <w:rPr>
          <w:sz w:val="22"/>
          <w:szCs w:val="22"/>
        </w:rPr>
      </w:pPr>
      <w:r w:rsidRPr="009800B8">
        <w:rPr>
          <w:sz w:val="22"/>
          <w:szCs w:val="22"/>
        </w:rPr>
        <w:t>We did API testing by using GET and POST methods for the application.</w:t>
      </w:r>
    </w:p>
    <w:p w14:paraId="063AFD7D" w14:textId="77777777" w:rsidR="009800B8" w:rsidRPr="009800B8" w:rsidRDefault="009800B8" w:rsidP="009800B8">
      <w:pPr>
        <w:numPr>
          <w:ilvl w:val="0"/>
          <w:numId w:val="11"/>
        </w:numPr>
        <w:suppressAutoHyphens w:val="0"/>
        <w:spacing w:before="100" w:beforeAutospacing="1" w:after="100" w:afterAutospacing="1"/>
        <w:rPr>
          <w:sz w:val="22"/>
          <w:szCs w:val="22"/>
        </w:rPr>
      </w:pPr>
      <w:r w:rsidRPr="009800B8">
        <w:rPr>
          <w:sz w:val="22"/>
          <w:szCs w:val="22"/>
        </w:rPr>
        <w:t>Executed the scripts using multiple thread groups for different workload models.</w:t>
      </w:r>
    </w:p>
    <w:p w14:paraId="201B58F0" w14:textId="77777777" w:rsidR="009800B8" w:rsidRPr="009800B8" w:rsidRDefault="009800B8" w:rsidP="009800B8">
      <w:pPr>
        <w:numPr>
          <w:ilvl w:val="0"/>
          <w:numId w:val="11"/>
        </w:numPr>
        <w:suppressAutoHyphens w:val="0"/>
        <w:spacing w:before="100" w:beforeAutospacing="1" w:after="100" w:afterAutospacing="1"/>
        <w:rPr>
          <w:sz w:val="22"/>
          <w:szCs w:val="22"/>
        </w:rPr>
      </w:pPr>
      <w:r w:rsidRPr="009800B8">
        <w:rPr>
          <w:sz w:val="22"/>
          <w:szCs w:val="22"/>
        </w:rPr>
        <w:t>Configure and collect various listeners like Hits/sec, TPS, Response times and Throughput, Simple data writer, Aggregate report.</w:t>
      </w:r>
    </w:p>
    <w:p w14:paraId="542FAF53" w14:textId="77777777" w:rsidR="009800B8" w:rsidRPr="009800B8" w:rsidRDefault="009800B8" w:rsidP="009800B8">
      <w:pPr>
        <w:numPr>
          <w:ilvl w:val="0"/>
          <w:numId w:val="11"/>
        </w:numPr>
        <w:suppressAutoHyphens w:val="0"/>
        <w:spacing w:before="100" w:beforeAutospacing="1" w:after="100" w:afterAutospacing="1"/>
        <w:rPr>
          <w:sz w:val="22"/>
          <w:szCs w:val="22"/>
        </w:rPr>
      </w:pPr>
      <w:r w:rsidRPr="009800B8">
        <w:rPr>
          <w:sz w:val="22"/>
          <w:szCs w:val="22"/>
        </w:rPr>
        <w:t>Ran various thread groups in non-GUI mode of execution to avoid the interrupts in Heap utilization.</w:t>
      </w:r>
    </w:p>
    <w:p w14:paraId="4465EF93" w14:textId="77777777" w:rsidR="009800B8" w:rsidRPr="009800B8" w:rsidRDefault="009800B8" w:rsidP="00176FC0">
      <w:pPr>
        <w:numPr>
          <w:ilvl w:val="0"/>
          <w:numId w:val="11"/>
        </w:numPr>
        <w:suppressAutoHyphens w:val="0"/>
        <w:spacing w:before="100" w:beforeAutospacing="1" w:after="100" w:afterAutospacing="1"/>
        <w:rPr>
          <w:sz w:val="22"/>
          <w:szCs w:val="22"/>
        </w:rPr>
      </w:pPr>
      <w:r w:rsidRPr="009800B8">
        <w:rPr>
          <w:sz w:val="22"/>
          <w:szCs w:val="22"/>
        </w:rPr>
        <w:t>Generate the final JMeter performance Reports.</w:t>
      </w:r>
    </w:p>
    <w:p w14:paraId="69AF2B30" w14:textId="2F9F2A57" w:rsidR="00F17A5A" w:rsidRPr="009C3BD6" w:rsidRDefault="00F17A5A" w:rsidP="00AE16A7">
      <w:pPr>
        <w:numPr>
          <w:ilvl w:val="0"/>
          <w:numId w:val="11"/>
        </w:numPr>
        <w:suppressAutoHyphens w:val="0"/>
        <w:spacing w:before="100" w:beforeAutospacing="1" w:after="100" w:afterAutospacing="1"/>
        <w:rPr>
          <w:b/>
        </w:rPr>
      </w:pPr>
      <w:r w:rsidRPr="009C3BD6">
        <w:rPr>
          <w:sz w:val="22"/>
          <w:szCs w:val="22"/>
        </w:rPr>
        <w:t>Produced the detailed analysis of dynatrace reports using Dynatrace one agent tool.</w:t>
      </w:r>
    </w:p>
    <w:p w14:paraId="0018AEDA" w14:textId="77777777" w:rsidR="00F17A5A" w:rsidRDefault="00F17A5A" w:rsidP="009C1A03">
      <w:pPr>
        <w:rPr>
          <w:b/>
        </w:rPr>
      </w:pPr>
    </w:p>
    <w:p w14:paraId="4DF88F93" w14:textId="3EFEC970" w:rsidR="009C1A03" w:rsidRPr="002A335B" w:rsidRDefault="00780C6A" w:rsidP="009C1A03">
      <w:pPr>
        <w:ind w:left="-180"/>
        <w:jc w:val="both"/>
        <w:rPr>
          <w:rFonts w:ascii="Nimbus Roman No9 L" w:hAnsi="Nimbus Roman No9 L"/>
          <w:b/>
          <w:sz w:val="22"/>
          <w:szCs w:val="22"/>
        </w:rPr>
      </w:pPr>
      <w:r>
        <w:rPr>
          <w:rFonts w:ascii="Nimbus Roman No9 L" w:hAnsi="Nimbus Roman No9 L"/>
          <w:b/>
          <w:sz w:val="22"/>
          <w:szCs w:val="22"/>
        </w:rPr>
        <w:t>Project #</w:t>
      </w:r>
      <w:r w:rsidR="00802307">
        <w:rPr>
          <w:rFonts w:ascii="Nimbus Roman No9 L" w:hAnsi="Nimbus Roman No9 L"/>
          <w:b/>
          <w:sz w:val="22"/>
          <w:szCs w:val="22"/>
        </w:rPr>
        <w:t>3</w:t>
      </w:r>
      <w:r w:rsidR="009C1A03">
        <w:rPr>
          <w:rFonts w:ascii="Nimbus Roman No9 L" w:hAnsi="Nimbus Roman No9 L"/>
          <w:b/>
          <w:sz w:val="22"/>
          <w:szCs w:val="22"/>
        </w:rPr>
        <w:tab/>
      </w:r>
      <w:r w:rsidR="009C1A03" w:rsidRPr="002A335B">
        <w:rPr>
          <w:rFonts w:ascii="Nimbus Roman No9 L" w:hAnsi="Nimbus Roman No9 L"/>
          <w:b/>
          <w:sz w:val="22"/>
          <w:szCs w:val="22"/>
        </w:rPr>
        <w:t xml:space="preserve">                                  </w:t>
      </w:r>
    </w:p>
    <w:p w14:paraId="53A8E4F3" w14:textId="77777777" w:rsidR="009C1A03" w:rsidRPr="002A335B" w:rsidRDefault="009C1A03" w:rsidP="009C1A03">
      <w:pPr>
        <w:jc w:val="both"/>
        <w:rPr>
          <w:b/>
          <w:sz w:val="22"/>
          <w:szCs w:val="22"/>
        </w:rPr>
      </w:pPr>
      <w:r w:rsidRPr="002A335B">
        <w:rPr>
          <w:b/>
          <w:sz w:val="22"/>
          <w:szCs w:val="22"/>
        </w:rPr>
        <w:t xml:space="preserve">Title                                           </w:t>
      </w:r>
      <w:r>
        <w:rPr>
          <w:b/>
          <w:sz w:val="22"/>
          <w:szCs w:val="22"/>
        </w:rPr>
        <w:t xml:space="preserve">  </w:t>
      </w:r>
      <w:r w:rsidR="00121FF8">
        <w:rPr>
          <w:b/>
          <w:sz w:val="22"/>
          <w:szCs w:val="22"/>
        </w:rPr>
        <w:t xml:space="preserve"> :</w:t>
      </w:r>
      <w:r>
        <w:rPr>
          <w:b/>
          <w:sz w:val="22"/>
          <w:szCs w:val="22"/>
        </w:rPr>
        <w:t xml:space="preserve"> </w:t>
      </w:r>
      <w:r w:rsidR="00E76B2B" w:rsidRPr="00E76B2B">
        <w:rPr>
          <w:b/>
          <w:sz w:val="22"/>
          <w:szCs w:val="22"/>
        </w:rPr>
        <w:t>Core Banking Transformation (CBT)</w:t>
      </w:r>
    </w:p>
    <w:p w14:paraId="116430FF" w14:textId="77777777" w:rsidR="009C1A03" w:rsidRPr="002A335B" w:rsidRDefault="009C1A03" w:rsidP="009C1A03">
      <w:pPr>
        <w:jc w:val="both"/>
        <w:rPr>
          <w:b/>
          <w:sz w:val="22"/>
          <w:szCs w:val="22"/>
        </w:rPr>
      </w:pPr>
      <w:r w:rsidRPr="002A335B">
        <w:rPr>
          <w:b/>
          <w:sz w:val="22"/>
          <w:szCs w:val="22"/>
        </w:rPr>
        <w:t xml:space="preserve">Client                                         </w:t>
      </w:r>
      <w:r>
        <w:rPr>
          <w:b/>
          <w:sz w:val="22"/>
          <w:szCs w:val="22"/>
        </w:rPr>
        <w:t xml:space="preserve"> </w:t>
      </w:r>
      <w:r w:rsidR="00121FF8">
        <w:rPr>
          <w:b/>
          <w:sz w:val="22"/>
          <w:szCs w:val="22"/>
        </w:rPr>
        <w:t xml:space="preserve"> </w:t>
      </w:r>
      <w:r w:rsidR="00121FF8" w:rsidRPr="002A335B">
        <w:rPr>
          <w:b/>
          <w:sz w:val="22"/>
          <w:szCs w:val="22"/>
        </w:rPr>
        <w:t>:</w:t>
      </w:r>
      <w:r w:rsidRPr="002A335B">
        <w:rPr>
          <w:b/>
          <w:sz w:val="22"/>
          <w:szCs w:val="22"/>
        </w:rPr>
        <w:t xml:space="preserve"> </w:t>
      </w:r>
      <w:r w:rsidR="00E76B2B" w:rsidRPr="00E76B2B">
        <w:rPr>
          <w:b/>
          <w:bCs/>
          <w:sz w:val="22"/>
          <w:szCs w:val="22"/>
        </w:rPr>
        <w:t xml:space="preserve">MUFG – Union </w:t>
      </w:r>
      <w:r w:rsidR="00CF139A" w:rsidRPr="00E76B2B">
        <w:rPr>
          <w:b/>
          <w:bCs/>
          <w:sz w:val="22"/>
          <w:szCs w:val="22"/>
        </w:rPr>
        <w:t>Bank,</w:t>
      </w:r>
      <w:r w:rsidR="00E76B2B" w:rsidRPr="00E76B2B">
        <w:rPr>
          <w:b/>
          <w:bCs/>
          <w:sz w:val="22"/>
          <w:szCs w:val="22"/>
        </w:rPr>
        <w:t xml:space="preserve"> USA</w:t>
      </w:r>
    </w:p>
    <w:p w14:paraId="4BB85DA2" w14:textId="77777777" w:rsidR="009C1A03" w:rsidRPr="002A335B" w:rsidRDefault="009C1A03" w:rsidP="009C1A03">
      <w:pPr>
        <w:jc w:val="both"/>
        <w:rPr>
          <w:b/>
          <w:sz w:val="22"/>
          <w:szCs w:val="22"/>
        </w:rPr>
      </w:pPr>
      <w:r w:rsidRPr="002A335B">
        <w:rPr>
          <w:b/>
          <w:sz w:val="22"/>
          <w:szCs w:val="22"/>
        </w:rPr>
        <w:t xml:space="preserve">Role                                            </w:t>
      </w:r>
      <w:r>
        <w:rPr>
          <w:b/>
          <w:sz w:val="22"/>
          <w:szCs w:val="22"/>
        </w:rPr>
        <w:t xml:space="preserve"> </w:t>
      </w:r>
      <w:r w:rsidR="00121FF8">
        <w:rPr>
          <w:b/>
          <w:sz w:val="22"/>
          <w:szCs w:val="22"/>
        </w:rPr>
        <w:t xml:space="preserve"> :</w:t>
      </w:r>
      <w:r w:rsidRPr="002A335B">
        <w:rPr>
          <w:b/>
          <w:sz w:val="22"/>
          <w:szCs w:val="22"/>
        </w:rPr>
        <w:t xml:space="preserve"> </w:t>
      </w:r>
      <w:r>
        <w:rPr>
          <w:b/>
          <w:sz w:val="22"/>
          <w:szCs w:val="22"/>
        </w:rPr>
        <w:t>Senior Consultant</w:t>
      </w:r>
    </w:p>
    <w:p w14:paraId="7AECF620" w14:textId="77777777" w:rsidR="009C1A03" w:rsidRDefault="009C1A03" w:rsidP="009C1A03">
      <w:pPr>
        <w:jc w:val="both"/>
        <w:rPr>
          <w:b/>
          <w:sz w:val="22"/>
          <w:szCs w:val="22"/>
        </w:rPr>
      </w:pPr>
      <w:r>
        <w:rPr>
          <w:b/>
          <w:sz w:val="22"/>
          <w:szCs w:val="22"/>
        </w:rPr>
        <w:t xml:space="preserve">Testing </w:t>
      </w:r>
      <w:r w:rsidRPr="002A335B">
        <w:rPr>
          <w:b/>
          <w:sz w:val="22"/>
          <w:szCs w:val="22"/>
        </w:rPr>
        <w:t>Tool</w:t>
      </w:r>
      <w:r>
        <w:rPr>
          <w:b/>
          <w:sz w:val="22"/>
          <w:szCs w:val="22"/>
        </w:rPr>
        <w:t>s</w:t>
      </w:r>
      <w:r w:rsidRPr="002A335B">
        <w:rPr>
          <w:b/>
          <w:sz w:val="22"/>
          <w:szCs w:val="22"/>
        </w:rPr>
        <w:t xml:space="preserve"> Used                   </w:t>
      </w:r>
      <w:r w:rsidR="00E76B2B">
        <w:rPr>
          <w:b/>
          <w:sz w:val="22"/>
          <w:szCs w:val="22"/>
        </w:rPr>
        <w:t xml:space="preserve"> </w:t>
      </w:r>
      <w:r w:rsidR="00121FF8">
        <w:rPr>
          <w:b/>
          <w:sz w:val="22"/>
          <w:szCs w:val="22"/>
        </w:rPr>
        <w:t xml:space="preserve"> :</w:t>
      </w:r>
      <w:r w:rsidR="00E76B2B">
        <w:rPr>
          <w:b/>
          <w:sz w:val="22"/>
          <w:szCs w:val="22"/>
        </w:rPr>
        <w:t xml:space="preserve"> LoadRunner 12.63</w:t>
      </w:r>
      <w:r>
        <w:rPr>
          <w:b/>
          <w:sz w:val="22"/>
          <w:szCs w:val="22"/>
        </w:rPr>
        <w:t>, Performance Center 12.21</w:t>
      </w:r>
    </w:p>
    <w:p w14:paraId="6FAB2780" w14:textId="77777777" w:rsidR="009C1A03" w:rsidRDefault="009C1A03" w:rsidP="009C1A03">
      <w:pPr>
        <w:jc w:val="both"/>
        <w:rPr>
          <w:b/>
          <w:sz w:val="22"/>
          <w:szCs w:val="22"/>
        </w:rPr>
      </w:pPr>
      <w:r>
        <w:rPr>
          <w:b/>
          <w:sz w:val="22"/>
          <w:szCs w:val="22"/>
        </w:rPr>
        <w:t>APM</w:t>
      </w:r>
      <w:r w:rsidR="005C095A">
        <w:rPr>
          <w:b/>
          <w:sz w:val="22"/>
          <w:szCs w:val="22"/>
        </w:rPr>
        <w:t xml:space="preserve"> Tools Used</w:t>
      </w:r>
      <w:r w:rsidR="005C095A">
        <w:rPr>
          <w:b/>
          <w:sz w:val="22"/>
          <w:szCs w:val="22"/>
        </w:rPr>
        <w:tab/>
      </w:r>
      <w:r w:rsidR="00121FF8">
        <w:rPr>
          <w:b/>
          <w:sz w:val="22"/>
          <w:szCs w:val="22"/>
        </w:rPr>
        <w:tab/>
        <w:t xml:space="preserve"> :</w:t>
      </w:r>
      <w:r w:rsidR="005C095A">
        <w:rPr>
          <w:b/>
          <w:sz w:val="22"/>
          <w:szCs w:val="22"/>
        </w:rPr>
        <w:t xml:space="preserve"> Dynatrace one agent </w:t>
      </w:r>
      <w:r w:rsidR="005C095A" w:rsidRPr="005C095A">
        <w:rPr>
          <w:b/>
          <w:sz w:val="22"/>
          <w:szCs w:val="22"/>
        </w:rPr>
        <w:t>1.234.118</w:t>
      </w:r>
    </w:p>
    <w:p w14:paraId="14175FB3" w14:textId="77777777" w:rsidR="009C1A03" w:rsidRPr="002A335B" w:rsidRDefault="009C1A03" w:rsidP="009C1A03">
      <w:pPr>
        <w:jc w:val="both"/>
        <w:rPr>
          <w:b/>
          <w:sz w:val="22"/>
          <w:szCs w:val="22"/>
        </w:rPr>
      </w:pPr>
      <w:r>
        <w:rPr>
          <w:b/>
          <w:sz w:val="22"/>
          <w:szCs w:val="22"/>
        </w:rPr>
        <w:t>Protocol Used</w:t>
      </w:r>
      <w:r>
        <w:rPr>
          <w:b/>
          <w:sz w:val="22"/>
          <w:szCs w:val="22"/>
        </w:rPr>
        <w:tab/>
      </w:r>
      <w:r>
        <w:rPr>
          <w:b/>
          <w:sz w:val="22"/>
          <w:szCs w:val="22"/>
        </w:rPr>
        <w:tab/>
      </w:r>
      <w:r w:rsidR="00121FF8">
        <w:rPr>
          <w:b/>
          <w:sz w:val="22"/>
          <w:szCs w:val="22"/>
        </w:rPr>
        <w:tab/>
        <w:t xml:space="preserve"> :</w:t>
      </w:r>
      <w:r>
        <w:rPr>
          <w:b/>
          <w:sz w:val="22"/>
          <w:szCs w:val="22"/>
        </w:rPr>
        <w:t xml:space="preserve"> Web (Http/Html</w:t>
      </w:r>
      <w:r w:rsidR="00E76B2B">
        <w:rPr>
          <w:b/>
          <w:sz w:val="22"/>
          <w:szCs w:val="22"/>
        </w:rPr>
        <w:t>), Web Service</w:t>
      </w:r>
    </w:p>
    <w:p w14:paraId="5FBF15CA" w14:textId="77777777" w:rsidR="009C1A03" w:rsidRPr="002A335B" w:rsidRDefault="009C1A03" w:rsidP="009C1A03">
      <w:pPr>
        <w:jc w:val="both"/>
        <w:rPr>
          <w:b/>
          <w:sz w:val="22"/>
          <w:szCs w:val="22"/>
        </w:rPr>
      </w:pPr>
      <w:r w:rsidRPr="002A335B">
        <w:rPr>
          <w:b/>
          <w:sz w:val="22"/>
          <w:szCs w:val="22"/>
        </w:rPr>
        <w:t xml:space="preserve">Duration                                    </w:t>
      </w:r>
      <w:r>
        <w:rPr>
          <w:b/>
          <w:sz w:val="22"/>
          <w:szCs w:val="22"/>
        </w:rPr>
        <w:t xml:space="preserve"> </w:t>
      </w:r>
      <w:r w:rsidR="00121FF8" w:rsidRPr="002A335B">
        <w:rPr>
          <w:b/>
          <w:sz w:val="22"/>
          <w:szCs w:val="22"/>
        </w:rPr>
        <w:t xml:space="preserve"> </w:t>
      </w:r>
      <w:r w:rsidR="00121FF8">
        <w:rPr>
          <w:b/>
          <w:sz w:val="22"/>
          <w:szCs w:val="22"/>
        </w:rPr>
        <w:t>:</w:t>
      </w:r>
      <w:r w:rsidRPr="002A335B">
        <w:rPr>
          <w:b/>
          <w:sz w:val="22"/>
          <w:szCs w:val="22"/>
        </w:rPr>
        <w:t xml:space="preserve"> </w:t>
      </w:r>
      <w:r w:rsidR="006B7CCC">
        <w:rPr>
          <w:b/>
          <w:sz w:val="22"/>
          <w:szCs w:val="22"/>
        </w:rPr>
        <w:t>December 2018</w:t>
      </w:r>
      <w:r>
        <w:rPr>
          <w:b/>
          <w:sz w:val="22"/>
          <w:szCs w:val="22"/>
        </w:rPr>
        <w:t xml:space="preserve"> to </w:t>
      </w:r>
      <w:r w:rsidR="00826E82">
        <w:rPr>
          <w:b/>
          <w:sz w:val="22"/>
          <w:szCs w:val="22"/>
        </w:rPr>
        <w:t>D</w:t>
      </w:r>
      <w:r w:rsidR="006B7CCC">
        <w:rPr>
          <w:b/>
          <w:sz w:val="22"/>
          <w:szCs w:val="22"/>
        </w:rPr>
        <w:t>ecember 2020</w:t>
      </w:r>
    </w:p>
    <w:p w14:paraId="40B3D653" w14:textId="77777777" w:rsidR="009C1A03" w:rsidRDefault="009C1A03" w:rsidP="009C1A03">
      <w:pPr>
        <w:ind w:left="-180"/>
        <w:jc w:val="both"/>
        <w:rPr>
          <w:rFonts w:ascii="Nimbus Roman No9 L" w:hAnsi="Nimbus Roman No9 L"/>
          <w:b/>
          <w:sz w:val="22"/>
          <w:szCs w:val="22"/>
        </w:rPr>
      </w:pPr>
    </w:p>
    <w:p w14:paraId="4E32163A" w14:textId="77777777" w:rsidR="009C1A03" w:rsidRDefault="009C1A03" w:rsidP="009C1A03">
      <w:pPr>
        <w:ind w:left="-180"/>
        <w:jc w:val="both"/>
        <w:rPr>
          <w:rFonts w:ascii="Nimbus Roman No9 L" w:hAnsi="Nimbus Roman No9 L"/>
          <w:b/>
          <w:sz w:val="22"/>
          <w:szCs w:val="22"/>
        </w:rPr>
      </w:pPr>
      <w:r>
        <w:rPr>
          <w:rFonts w:ascii="Nimbus Roman No9 L" w:hAnsi="Nimbus Roman No9 L"/>
          <w:b/>
          <w:sz w:val="22"/>
          <w:szCs w:val="22"/>
        </w:rPr>
        <w:tab/>
        <w:t>Description:</w:t>
      </w:r>
    </w:p>
    <w:p w14:paraId="728B945F" w14:textId="77777777" w:rsidR="00F62579" w:rsidRPr="00F62579" w:rsidRDefault="00F62579" w:rsidP="00F62579">
      <w:pPr>
        <w:ind w:left="-49"/>
        <w:rPr>
          <w:sz w:val="22"/>
          <w:szCs w:val="22"/>
        </w:rPr>
      </w:pPr>
      <w:r w:rsidRPr="00F62579">
        <w:rPr>
          <w:sz w:val="22"/>
          <w:szCs w:val="22"/>
        </w:rPr>
        <w:t>Core Banking Transformation's goal is to replace the current MUB deposits platform, including the aged Demand Deposit Accounting (system) DDA, which is running end-of-life technologies</w:t>
      </w:r>
      <w:r>
        <w:rPr>
          <w:sz w:val="22"/>
          <w:szCs w:val="22"/>
        </w:rPr>
        <w:t xml:space="preserve">. </w:t>
      </w:r>
      <w:r w:rsidRPr="00F62579">
        <w:rPr>
          <w:sz w:val="22"/>
          <w:szCs w:val="22"/>
        </w:rPr>
        <w:t xml:space="preserve">In April 2017, MUB launched Core Banking Transformation (CBT) to create a world-class, </w:t>
      </w:r>
      <w:r w:rsidR="00121FF8" w:rsidRPr="00F62579">
        <w:rPr>
          <w:sz w:val="22"/>
          <w:szCs w:val="22"/>
        </w:rPr>
        <w:t xml:space="preserve">digitally </w:t>
      </w:r>
      <w:r w:rsidR="00121FF8" w:rsidRPr="00F62579">
        <w:rPr>
          <w:sz w:val="22"/>
          <w:szCs w:val="22"/>
        </w:rPr>
        <w:lastRenderedPageBreak/>
        <w:t>enabled</w:t>
      </w:r>
      <w:r w:rsidRPr="00F62579">
        <w:rPr>
          <w:sz w:val="22"/>
          <w:szCs w:val="22"/>
        </w:rPr>
        <w:t xml:space="preserve"> deposits platform with effective controls that will deliver an exceptional customer experience to increase the bank’s competitiveness, market share and reputation that enables MUB to fully realize its vision of “Being the World’s Most Trusted Financial Group”. CBT's scope includes Consumer Banking, Commercial / Transaction Banking, Small Business and Treasury Management.</w:t>
      </w:r>
      <w:r w:rsidRPr="00F62579">
        <w:t xml:space="preserve"> </w:t>
      </w:r>
      <w:r w:rsidRPr="00F62579">
        <w:rPr>
          <w:sz w:val="22"/>
          <w:szCs w:val="22"/>
        </w:rPr>
        <w:t>CBT will:</w:t>
      </w:r>
    </w:p>
    <w:p w14:paraId="6FC7F087" w14:textId="77777777" w:rsidR="00F62579" w:rsidRPr="00F62579" w:rsidRDefault="005E5956" w:rsidP="00F62579">
      <w:pPr>
        <w:ind w:left="-49"/>
        <w:rPr>
          <w:sz w:val="22"/>
          <w:szCs w:val="22"/>
        </w:rPr>
      </w:pPr>
      <w:r>
        <w:rPr>
          <w:sz w:val="22"/>
          <w:szCs w:val="22"/>
        </w:rPr>
        <w:t>•</w:t>
      </w:r>
      <w:r w:rsidR="00F62579" w:rsidRPr="00F62579">
        <w:rPr>
          <w:sz w:val="22"/>
          <w:szCs w:val="22"/>
        </w:rPr>
        <w:t>Identify the optimal technology solution available through a scalable, modern, world-class software package</w:t>
      </w:r>
    </w:p>
    <w:p w14:paraId="64635A29" w14:textId="77777777" w:rsidR="00F62579" w:rsidRPr="00F62579" w:rsidRDefault="00F62579" w:rsidP="00F62579">
      <w:pPr>
        <w:ind w:left="-49"/>
        <w:rPr>
          <w:sz w:val="22"/>
          <w:szCs w:val="22"/>
        </w:rPr>
      </w:pPr>
      <w:r w:rsidRPr="00F62579">
        <w:rPr>
          <w:sz w:val="22"/>
          <w:szCs w:val="22"/>
        </w:rPr>
        <w:t xml:space="preserve">•Align the design, </w:t>
      </w:r>
      <w:r w:rsidR="0028321F" w:rsidRPr="00F62579">
        <w:rPr>
          <w:sz w:val="22"/>
          <w:szCs w:val="22"/>
        </w:rPr>
        <w:t>functionality,</w:t>
      </w:r>
      <w:r w:rsidRPr="00F62579">
        <w:rPr>
          <w:sz w:val="22"/>
          <w:szCs w:val="22"/>
        </w:rPr>
        <w:t xml:space="preserve"> and timing of the new platform to:</w:t>
      </w:r>
    </w:p>
    <w:p w14:paraId="5286BF1E" w14:textId="77777777" w:rsidR="00F62579" w:rsidRPr="00F62579" w:rsidRDefault="00F62579" w:rsidP="00F62579">
      <w:pPr>
        <w:ind w:left="-49"/>
        <w:rPr>
          <w:sz w:val="22"/>
          <w:szCs w:val="22"/>
        </w:rPr>
      </w:pPr>
      <w:r w:rsidRPr="00F62579">
        <w:rPr>
          <w:sz w:val="22"/>
          <w:szCs w:val="22"/>
        </w:rPr>
        <w:t>•Support business growth goals and process efficiency and</w:t>
      </w:r>
    </w:p>
    <w:p w14:paraId="165ED524" w14:textId="77777777" w:rsidR="00F62579" w:rsidRPr="00F62579" w:rsidRDefault="00F62579" w:rsidP="00F62579">
      <w:pPr>
        <w:ind w:left="-49"/>
        <w:rPr>
          <w:sz w:val="22"/>
          <w:szCs w:val="22"/>
        </w:rPr>
      </w:pPr>
      <w:r w:rsidRPr="00F62579">
        <w:rPr>
          <w:sz w:val="22"/>
          <w:szCs w:val="22"/>
        </w:rPr>
        <w:t>•Support the overall Transformation goals of data quality and data management excellence</w:t>
      </w:r>
    </w:p>
    <w:p w14:paraId="4F23877D" w14:textId="77777777" w:rsidR="009C1A03" w:rsidRDefault="00F62579" w:rsidP="00F62579">
      <w:pPr>
        <w:ind w:left="-49"/>
        <w:rPr>
          <w:sz w:val="22"/>
          <w:szCs w:val="22"/>
        </w:rPr>
      </w:pPr>
      <w:r w:rsidRPr="00F62579">
        <w:rPr>
          <w:sz w:val="22"/>
          <w:szCs w:val="22"/>
        </w:rPr>
        <w:t>•Address our Federal Regulatory commitments (FCO) through decommissioning the current deposits platform</w:t>
      </w:r>
      <w:r>
        <w:rPr>
          <w:sz w:val="22"/>
          <w:szCs w:val="22"/>
        </w:rPr>
        <w:t>.</w:t>
      </w:r>
    </w:p>
    <w:p w14:paraId="2111B635" w14:textId="77777777" w:rsidR="00CF0BB4" w:rsidRPr="00BE7EE1" w:rsidRDefault="00CF0BB4" w:rsidP="009C1A03">
      <w:pPr>
        <w:ind w:left="-49"/>
        <w:rPr>
          <w:rFonts w:ascii="Arial" w:hAnsi="Arial"/>
          <w:sz w:val="22"/>
          <w:szCs w:val="22"/>
        </w:rPr>
      </w:pPr>
    </w:p>
    <w:p w14:paraId="3F87C308" w14:textId="77777777" w:rsidR="009C1A03" w:rsidRPr="00BE7EE1" w:rsidRDefault="009C1A03" w:rsidP="009C1A03">
      <w:pPr>
        <w:ind w:left="-49"/>
        <w:rPr>
          <w:b/>
          <w:sz w:val="22"/>
          <w:szCs w:val="22"/>
        </w:rPr>
      </w:pPr>
      <w:r w:rsidRPr="00BE7EE1">
        <w:rPr>
          <w:sz w:val="22"/>
          <w:szCs w:val="22"/>
        </w:rPr>
        <w:t xml:space="preserve"> </w:t>
      </w:r>
      <w:r w:rsidRPr="00BE7EE1">
        <w:rPr>
          <w:b/>
          <w:sz w:val="22"/>
          <w:szCs w:val="22"/>
          <w:u w:val="single"/>
        </w:rPr>
        <w:t>Responsibilities:</w:t>
      </w:r>
    </w:p>
    <w:p w14:paraId="5651D116" w14:textId="77777777" w:rsidR="009C1A03" w:rsidRDefault="009C1A03" w:rsidP="009C1A03">
      <w:pPr>
        <w:numPr>
          <w:ilvl w:val="0"/>
          <w:numId w:val="11"/>
        </w:numPr>
        <w:suppressAutoHyphens w:val="0"/>
        <w:spacing w:before="100" w:beforeAutospacing="1" w:after="100" w:afterAutospacing="1"/>
        <w:rPr>
          <w:sz w:val="22"/>
          <w:szCs w:val="22"/>
        </w:rPr>
      </w:pPr>
      <w:r>
        <w:rPr>
          <w:sz w:val="22"/>
          <w:szCs w:val="22"/>
        </w:rPr>
        <w:t>Involved in gathering the non-functional requirements from BA/Client.</w:t>
      </w:r>
    </w:p>
    <w:p w14:paraId="1BCF2843" w14:textId="77777777" w:rsidR="009C1A03" w:rsidRDefault="001E1E05" w:rsidP="009C1A03">
      <w:pPr>
        <w:numPr>
          <w:ilvl w:val="0"/>
          <w:numId w:val="11"/>
        </w:numPr>
        <w:suppressAutoHyphens w:val="0"/>
        <w:spacing w:before="100" w:beforeAutospacing="1" w:after="100" w:afterAutospacing="1"/>
        <w:rPr>
          <w:sz w:val="22"/>
          <w:szCs w:val="22"/>
        </w:rPr>
      </w:pPr>
      <w:r>
        <w:rPr>
          <w:sz w:val="22"/>
          <w:szCs w:val="22"/>
        </w:rPr>
        <w:t>Preparing in</w:t>
      </w:r>
      <w:r w:rsidR="009C1A03">
        <w:rPr>
          <w:sz w:val="22"/>
          <w:szCs w:val="22"/>
        </w:rPr>
        <w:t xml:space="preserve"> workload modeling</w:t>
      </w:r>
      <w:r>
        <w:rPr>
          <w:sz w:val="22"/>
          <w:szCs w:val="22"/>
        </w:rPr>
        <w:t>.</w:t>
      </w:r>
      <w:r w:rsidR="009C1A03">
        <w:rPr>
          <w:sz w:val="22"/>
          <w:szCs w:val="22"/>
        </w:rPr>
        <w:t xml:space="preserve"> </w:t>
      </w:r>
    </w:p>
    <w:p w14:paraId="75486210" w14:textId="77777777" w:rsidR="009C1A03" w:rsidRPr="00F71F74" w:rsidRDefault="009C1A03" w:rsidP="009C1A03">
      <w:pPr>
        <w:numPr>
          <w:ilvl w:val="0"/>
          <w:numId w:val="11"/>
        </w:numPr>
        <w:suppressAutoHyphens w:val="0"/>
        <w:spacing w:before="100" w:beforeAutospacing="1" w:after="100" w:afterAutospacing="1"/>
        <w:rPr>
          <w:sz w:val="22"/>
          <w:szCs w:val="22"/>
        </w:rPr>
      </w:pPr>
      <w:r>
        <w:rPr>
          <w:sz w:val="22"/>
          <w:szCs w:val="22"/>
        </w:rPr>
        <w:t xml:space="preserve">Preparing Transaction Traversal </w:t>
      </w:r>
      <w:r w:rsidR="00121FF8">
        <w:rPr>
          <w:sz w:val="22"/>
          <w:szCs w:val="22"/>
        </w:rPr>
        <w:t>Flow</w:t>
      </w:r>
      <w:r>
        <w:rPr>
          <w:sz w:val="22"/>
          <w:szCs w:val="22"/>
        </w:rPr>
        <w:t xml:space="preserve"> Document</w:t>
      </w:r>
      <w:r w:rsidR="001E1E05">
        <w:rPr>
          <w:sz w:val="22"/>
          <w:szCs w:val="22"/>
        </w:rPr>
        <w:t>.</w:t>
      </w:r>
    </w:p>
    <w:p w14:paraId="74E6E3D7" w14:textId="77777777" w:rsidR="009C1A03" w:rsidRDefault="009C1A03" w:rsidP="009C1A03">
      <w:pPr>
        <w:numPr>
          <w:ilvl w:val="0"/>
          <w:numId w:val="11"/>
        </w:numPr>
        <w:suppressAutoHyphens w:val="0"/>
        <w:spacing w:before="100" w:beforeAutospacing="1" w:after="100" w:afterAutospacing="1"/>
        <w:rPr>
          <w:sz w:val="22"/>
          <w:szCs w:val="22"/>
        </w:rPr>
      </w:pPr>
      <w:r>
        <w:rPr>
          <w:sz w:val="22"/>
          <w:szCs w:val="22"/>
        </w:rPr>
        <w:t>Creating and enhancing the test scripts in V</w:t>
      </w:r>
      <w:r w:rsidR="00F45C96">
        <w:rPr>
          <w:sz w:val="22"/>
          <w:szCs w:val="22"/>
        </w:rPr>
        <w:t>UGEN using LoadRunner 12.63</w:t>
      </w:r>
      <w:r w:rsidR="00114E92">
        <w:rPr>
          <w:sz w:val="22"/>
          <w:szCs w:val="22"/>
        </w:rPr>
        <w:t>.</w:t>
      </w:r>
    </w:p>
    <w:p w14:paraId="58BF9BD3" w14:textId="77777777" w:rsidR="00114E92" w:rsidRDefault="00114E92" w:rsidP="009C1A03">
      <w:pPr>
        <w:numPr>
          <w:ilvl w:val="0"/>
          <w:numId w:val="11"/>
        </w:numPr>
        <w:suppressAutoHyphens w:val="0"/>
        <w:spacing w:before="100" w:beforeAutospacing="1" w:after="100" w:afterAutospacing="1"/>
        <w:rPr>
          <w:sz w:val="22"/>
          <w:szCs w:val="22"/>
        </w:rPr>
      </w:pPr>
      <w:r>
        <w:rPr>
          <w:sz w:val="22"/>
          <w:szCs w:val="22"/>
        </w:rPr>
        <w:t>Preparing the test data set up before executing the scenario.</w:t>
      </w:r>
    </w:p>
    <w:p w14:paraId="49C9DD12" w14:textId="77777777" w:rsidR="009C1A03" w:rsidRPr="00A44308" w:rsidRDefault="009C1A03" w:rsidP="009C1A03">
      <w:pPr>
        <w:numPr>
          <w:ilvl w:val="0"/>
          <w:numId w:val="11"/>
        </w:numPr>
        <w:suppressAutoHyphens w:val="0"/>
        <w:spacing w:before="100" w:beforeAutospacing="1" w:after="100" w:afterAutospacing="1"/>
        <w:rPr>
          <w:sz w:val="22"/>
          <w:szCs w:val="22"/>
        </w:rPr>
      </w:pPr>
      <w:r>
        <w:rPr>
          <w:sz w:val="22"/>
          <w:szCs w:val="22"/>
        </w:rPr>
        <w:t xml:space="preserve">Executing smoke tests to validate the scripts, </w:t>
      </w:r>
      <w:r w:rsidR="0028321F">
        <w:rPr>
          <w:sz w:val="22"/>
          <w:szCs w:val="22"/>
        </w:rPr>
        <w:t>environment,</w:t>
      </w:r>
      <w:r>
        <w:rPr>
          <w:sz w:val="22"/>
          <w:szCs w:val="22"/>
        </w:rPr>
        <w:t xml:space="preserve"> and data.</w:t>
      </w:r>
    </w:p>
    <w:p w14:paraId="6032D933" w14:textId="77777777" w:rsidR="009C1A03" w:rsidRPr="001A746A" w:rsidRDefault="009C1A03" w:rsidP="009C1A03">
      <w:pPr>
        <w:numPr>
          <w:ilvl w:val="0"/>
          <w:numId w:val="11"/>
        </w:numPr>
        <w:suppressAutoHyphens w:val="0"/>
        <w:spacing w:before="100" w:beforeAutospacing="1" w:after="100" w:afterAutospacing="1"/>
        <w:rPr>
          <w:sz w:val="22"/>
          <w:szCs w:val="22"/>
        </w:rPr>
      </w:pPr>
      <w:r w:rsidRPr="001A746A">
        <w:rPr>
          <w:sz w:val="22"/>
          <w:szCs w:val="22"/>
        </w:rPr>
        <w:t>Involved in Load, Stress and Endurance Testing</w:t>
      </w:r>
      <w:r w:rsidR="001E1E05">
        <w:rPr>
          <w:sz w:val="22"/>
          <w:szCs w:val="22"/>
        </w:rPr>
        <w:t>.</w:t>
      </w:r>
    </w:p>
    <w:p w14:paraId="19C35551" w14:textId="77777777" w:rsidR="009C1A03" w:rsidRDefault="009C1A03" w:rsidP="009C1A03">
      <w:pPr>
        <w:numPr>
          <w:ilvl w:val="0"/>
          <w:numId w:val="11"/>
        </w:numPr>
        <w:suppressAutoHyphens w:val="0"/>
        <w:spacing w:before="100" w:beforeAutospacing="1" w:after="100" w:afterAutospacing="1"/>
        <w:rPr>
          <w:sz w:val="22"/>
          <w:szCs w:val="22"/>
        </w:rPr>
      </w:pPr>
      <w:r w:rsidRPr="001A746A">
        <w:rPr>
          <w:sz w:val="22"/>
          <w:szCs w:val="22"/>
        </w:rPr>
        <w:t>Generate the summary report based on the Analysis report.</w:t>
      </w:r>
    </w:p>
    <w:p w14:paraId="75ACCB74" w14:textId="77777777" w:rsidR="009C1A03" w:rsidRPr="001A746A" w:rsidRDefault="009C1A03" w:rsidP="009C1A03">
      <w:pPr>
        <w:numPr>
          <w:ilvl w:val="0"/>
          <w:numId w:val="11"/>
        </w:numPr>
        <w:suppressAutoHyphens w:val="0"/>
        <w:spacing w:before="100" w:beforeAutospacing="1" w:after="100" w:afterAutospacing="1"/>
        <w:rPr>
          <w:sz w:val="22"/>
          <w:szCs w:val="22"/>
        </w:rPr>
      </w:pPr>
      <w:r>
        <w:rPr>
          <w:sz w:val="22"/>
          <w:szCs w:val="22"/>
        </w:rPr>
        <w:t xml:space="preserve">Produced the detailed analysis of dynatrace reports using Dynatrace </w:t>
      </w:r>
      <w:r w:rsidR="00F83D22">
        <w:rPr>
          <w:sz w:val="22"/>
          <w:szCs w:val="22"/>
        </w:rPr>
        <w:t>one agent tool</w:t>
      </w:r>
      <w:r>
        <w:rPr>
          <w:sz w:val="22"/>
          <w:szCs w:val="22"/>
        </w:rPr>
        <w:t>.</w:t>
      </w:r>
    </w:p>
    <w:p w14:paraId="645971C8" w14:textId="60A14BE3" w:rsidR="00A25B93" w:rsidRPr="002A335B" w:rsidRDefault="00A25B93" w:rsidP="00A25B93">
      <w:pPr>
        <w:ind w:left="-180"/>
        <w:jc w:val="both"/>
        <w:rPr>
          <w:rFonts w:ascii="Nimbus Roman No9 L" w:hAnsi="Nimbus Roman No9 L"/>
          <w:b/>
          <w:sz w:val="22"/>
          <w:szCs w:val="22"/>
        </w:rPr>
      </w:pPr>
      <w:r>
        <w:rPr>
          <w:rFonts w:ascii="Nimbus Roman No9 L" w:hAnsi="Nimbus Roman No9 L"/>
          <w:b/>
          <w:sz w:val="22"/>
          <w:szCs w:val="22"/>
        </w:rPr>
        <w:t>Project #</w:t>
      </w:r>
      <w:r w:rsidR="00802307">
        <w:rPr>
          <w:rFonts w:ascii="Nimbus Roman No9 L" w:hAnsi="Nimbus Roman No9 L"/>
          <w:b/>
          <w:sz w:val="22"/>
          <w:szCs w:val="22"/>
        </w:rPr>
        <w:t>4</w:t>
      </w:r>
      <w:r>
        <w:rPr>
          <w:rFonts w:ascii="Nimbus Roman No9 L" w:hAnsi="Nimbus Roman No9 L"/>
          <w:b/>
          <w:sz w:val="22"/>
          <w:szCs w:val="22"/>
        </w:rPr>
        <w:tab/>
      </w:r>
      <w:r w:rsidRPr="002A335B">
        <w:rPr>
          <w:rFonts w:ascii="Nimbus Roman No9 L" w:hAnsi="Nimbus Roman No9 L"/>
          <w:b/>
          <w:sz w:val="22"/>
          <w:szCs w:val="22"/>
        </w:rPr>
        <w:t xml:space="preserve">                                  </w:t>
      </w:r>
    </w:p>
    <w:p w14:paraId="566EEFE8" w14:textId="77777777" w:rsidR="00A25B93" w:rsidRPr="002A335B" w:rsidRDefault="00A25B93" w:rsidP="00A25B93">
      <w:pPr>
        <w:jc w:val="both"/>
        <w:rPr>
          <w:b/>
          <w:sz w:val="22"/>
          <w:szCs w:val="22"/>
        </w:rPr>
      </w:pPr>
      <w:r w:rsidRPr="002A335B">
        <w:rPr>
          <w:b/>
          <w:sz w:val="22"/>
          <w:szCs w:val="22"/>
        </w:rPr>
        <w:t xml:space="preserve">Title                                           </w:t>
      </w:r>
      <w:r>
        <w:rPr>
          <w:b/>
          <w:sz w:val="22"/>
          <w:szCs w:val="22"/>
        </w:rPr>
        <w:t xml:space="preserve">   </w:t>
      </w:r>
      <w:r w:rsidR="00121FF8">
        <w:rPr>
          <w:b/>
          <w:sz w:val="22"/>
          <w:szCs w:val="22"/>
        </w:rPr>
        <w:t xml:space="preserve"> :</w:t>
      </w:r>
      <w:r>
        <w:rPr>
          <w:b/>
          <w:sz w:val="22"/>
          <w:szCs w:val="22"/>
        </w:rPr>
        <w:t xml:space="preserve"> </w:t>
      </w:r>
      <w:r w:rsidRPr="00A25B93">
        <w:rPr>
          <w:b/>
          <w:sz w:val="22"/>
          <w:szCs w:val="22"/>
        </w:rPr>
        <w:t>ERP Hosting Transition</w:t>
      </w:r>
    </w:p>
    <w:p w14:paraId="78F66BF2" w14:textId="77777777" w:rsidR="00A25B93" w:rsidRPr="002A335B" w:rsidRDefault="00A25B93" w:rsidP="00A25B93">
      <w:pPr>
        <w:jc w:val="both"/>
        <w:rPr>
          <w:b/>
          <w:sz w:val="22"/>
          <w:szCs w:val="22"/>
        </w:rPr>
      </w:pPr>
      <w:r w:rsidRPr="002A335B">
        <w:rPr>
          <w:b/>
          <w:sz w:val="22"/>
          <w:szCs w:val="22"/>
        </w:rPr>
        <w:t xml:space="preserve">Client                                         </w:t>
      </w:r>
      <w:r>
        <w:rPr>
          <w:b/>
          <w:sz w:val="22"/>
          <w:szCs w:val="22"/>
        </w:rPr>
        <w:t xml:space="preserve">  </w:t>
      </w:r>
      <w:r w:rsidR="00121FF8" w:rsidRPr="002A335B">
        <w:rPr>
          <w:b/>
          <w:sz w:val="22"/>
          <w:szCs w:val="22"/>
        </w:rPr>
        <w:t xml:space="preserve"> :</w:t>
      </w:r>
      <w:r w:rsidRPr="002A335B">
        <w:rPr>
          <w:b/>
          <w:sz w:val="22"/>
          <w:szCs w:val="22"/>
        </w:rPr>
        <w:t xml:space="preserve"> </w:t>
      </w:r>
      <w:r w:rsidRPr="00A25B93">
        <w:rPr>
          <w:b/>
          <w:bCs/>
          <w:sz w:val="22"/>
          <w:szCs w:val="22"/>
        </w:rPr>
        <w:t>AXA XL, USA</w:t>
      </w:r>
    </w:p>
    <w:p w14:paraId="20982CDC" w14:textId="77777777" w:rsidR="00A25B93" w:rsidRPr="002A335B" w:rsidRDefault="00A25B93" w:rsidP="00A25B93">
      <w:pPr>
        <w:jc w:val="both"/>
        <w:rPr>
          <w:b/>
          <w:sz w:val="22"/>
          <w:szCs w:val="22"/>
        </w:rPr>
      </w:pPr>
      <w:r w:rsidRPr="002A335B">
        <w:rPr>
          <w:b/>
          <w:sz w:val="22"/>
          <w:szCs w:val="22"/>
        </w:rPr>
        <w:t xml:space="preserve">Role                                            </w:t>
      </w:r>
      <w:r>
        <w:rPr>
          <w:b/>
          <w:sz w:val="22"/>
          <w:szCs w:val="22"/>
        </w:rPr>
        <w:t xml:space="preserve">  </w:t>
      </w:r>
      <w:r w:rsidR="00121FF8">
        <w:rPr>
          <w:b/>
          <w:sz w:val="22"/>
          <w:szCs w:val="22"/>
        </w:rPr>
        <w:t xml:space="preserve"> :</w:t>
      </w:r>
      <w:r w:rsidRPr="002A335B">
        <w:rPr>
          <w:b/>
          <w:sz w:val="22"/>
          <w:szCs w:val="22"/>
        </w:rPr>
        <w:t xml:space="preserve"> </w:t>
      </w:r>
      <w:r>
        <w:rPr>
          <w:b/>
          <w:sz w:val="22"/>
          <w:szCs w:val="22"/>
        </w:rPr>
        <w:t>Senior Consultant</w:t>
      </w:r>
    </w:p>
    <w:p w14:paraId="08FDB6D6" w14:textId="77777777" w:rsidR="00A25B93" w:rsidRDefault="00A25B93" w:rsidP="00A25B93">
      <w:pPr>
        <w:jc w:val="both"/>
        <w:rPr>
          <w:b/>
          <w:sz w:val="22"/>
          <w:szCs w:val="22"/>
        </w:rPr>
      </w:pPr>
      <w:r>
        <w:rPr>
          <w:b/>
          <w:sz w:val="22"/>
          <w:szCs w:val="22"/>
        </w:rPr>
        <w:t xml:space="preserve">Testing </w:t>
      </w:r>
      <w:r w:rsidRPr="002A335B">
        <w:rPr>
          <w:b/>
          <w:sz w:val="22"/>
          <w:szCs w:val="22"/>
        </w:rPr>
        <w:t>Tool</w:t>
      </w:r>
      <w:r>
        <w:rPr>
          <w:b/>
          <w:sz w:val="22"/>
          <w:szCs w:val="22"/>
        </w:rPr>
        <w:t>s</w:t>
      </w:r>
      <w:r w:rsidRPr="002A335B">
        <w:rPr>
          <w:b/>
          <w:sz w:val="22"/>
          <w:szCs w:val="22"/>
        </w:rPr>
        <w:t xml:space="preserve"> Used                   </w:t>
      </w:r>
      <w:r>
        <w:rPr>
          <w:b/>
          <w:sz w:val="22"/>
          <w:szCs w:val="22"/>
        </w:rPr>
        <w:t xml:space="preserve">  </w:t>
      </w:r>
      <w:r w:rsidR="00121FF8">
        <w:rPr>
          <w:b/>
          <w:sz w:val="22"/>
          <w:szCs w:val="22"/>
        </w:rPr>
        <w:t xml:space="preserve"> :</w:t>
      </w:r>
      <w:r>
        <w:rPr>
          <w:b/>
          <w:sz w:val="22"/>
          <w:szCs w:val="22"/>
        </w:rPr>
        <w:t xml:space="preserve"> LoadRunner 12.02, Performance Center 12.21</w:t>
      </w:r>
    </w:p>
    <w:p w14:paraId="085BEB17" w14:textId="77777777" w:rsidR="00A25B93" w:rsidRDefault="00A25B93" w:rsidP="00A25B93">
      <w:pPr>
        <w:jc w:val="both"/>
        <w:rPr>
          <w:b/>
          <w:sz w:val="22"/>
          <w:szCs w:val="22"/>
        </w:rPr>
      </w:pPr>
      <w:r>
        <w:rPr>
          <w:b/>
          <w:sz w:val="22"/>
          <w:szCs w:val="22"/>
        </w:rPr>
        <w:t>APM Tools Used</w:t>
      </w:r>
      <w:r>
        <w:rPr>
          <w:b/>
          <w:sz w:val="22"/>
          <w:szCs w:val="22"/>
        </w:rPr>
        <w:tab/>
      </w:r>
      <w:r>
        <w:rPr>
          <w:b/>
          <w:sz w:val="22"/>
          <w:szCs w:val="22"/>
        </w:rPr>
        <w:tab/>
        <w:t xml:space="preserve"> </w:t>
      </w:r>
      <w:r w:rsidR="00121FF8">
        <w:rPr>
          <w:b/>
          <w:sz w:val="22"/>
          <w:szCs w:val="22"/>
        </w:rPr>
        <w:t xml:space="preserve"> :</w:t>
      </w:r>
      <w:r>
        <w:rPr>
          <w:b/>
          <w:sz w:val="22"/>
          <w:szCs w:val="22"/>
        </w:rPr>
        <w:t xml:space="preserve"> Dynatrace 6.3</w:t>
      </w:r>
    </w:p>
    <w:p w14:paraId="49567F70" w14:textId="77777777" w:rsidR="00A25B93" w:rsidRPr="002A335B" w:rsidRDefault="00A25B93" w:rsidP="00A25B93">
      <w:pPr>
        <w:jc w:val="both"/>
        <w:rPr>
          <w:b/>
          <w:sz w:val="22"/>
          <w:szCs w:val="22"/>
        </w:rPr>
      </w:pPr>
      <w:r>
        <w:rPr>
          <w:b/>
          <w:sz w:val="22"/>
          <w:szCs w:val="22"/>
        </w:rPr>
        <w:t>Protocol Used</w:t>
      </w:r>
      <w:r>
        <w:rPr>
          <w:b/>
          <w:sz w:val="22"/>
          <w:szCs w:val="22"/>
        </w:rPr>
        <w:tab/>
      </w:r>
      <w:r>
        <w:rPr>
          <w:b/>
          <w:sz w:val="22"/>
          <w:szCs w:val="22"/>
        </w:rPr>
        <w:tab/>
      </w:r>
      <w:r>
        <w:rPr>
          <w:b/>
          <w:sz w:val="22"/>
          <w:szCs w:val="22"/>
        </w:rPr>
        <w:tab/>
        <w:t xml:space="preserve"> </w:t>
      </w:r>
      <w:r w:rsidR="00121FF8">
        <w:rPr>
          <w:b/>
          <w:sz w:val="22"/>
          <w:szCs w:val="22"/>
        </w:rPr>
        <w:t xml:space="preserve"> :</w:t>
      </w:r>
      <w:r>
        <w:rPr>
          <w:b/>
          <w:sz w:val="22"/>
          <w:szCs w:val="22"/>
        </w:rPr>
        <w:t xml:space="preserve"> Web (Http/Html)</w:t>
      </w:r>
    </w:p>
    <w:p w14:paraId="1663BA5D" w14:textId="77777777" w:rsidR="00A25B93" w:rsidRPr="002A335B" w:rsidRDefault="00A25B93" w:rsidP="00A25B93">
      <w:pPr>
        <w:jc w:val="both"/>
        <w:rPr>
          <w:b/>
          <w:sz w:val="22"/>
          <w:szCs w:val="22"/>
        </w:rPr>
      </w:pPr>
      <w:r w:rsidRPr="002A335B">
        <w:rPr>
          <w:b/>
          <w:sz w:val="22"/>
          <w:szCs w:val="22"/>
        </w:rPr>
        <w:t xml:space="preserve">Duration                                    </w:t>
      </w:r>
      <w:r>
        <w:rPr>
          <w:b/>
          <w:sz w:val="22"/>
          <w:szCs w:val="22"/>
        </w:rPr>
        <w:t xml:space="preserve"> </w:t>
      </w:r>
      <w:r w:rsidRPr="002A335B">
        <w:rPr>
          <w:b/>
          <w:sz w:val="22"/>
          <w:szCs w:val="22"/>
        </w:rPr>
        <w:t xml:space="preserve"> </w:t>
      </w:r>
      <w:r w:rsidR="00121FF8">
        <w:rPr>
          <w:b/>
          <w:sz w:val="22"/>
          <w:szCs w:val="22"/>
        </w:rPr>
        <w:t xml:space="preserve"> :</w:t>
      </w:r>
      <w:r w:rsidRPr="002A335B">
        <w:rPr>
          <w:b/>
          <w:sz w:val="22"/>
          <w:szCs w:val="22"/>
        </w:rPr>
        <w:t xml:space="preserve"> </w:t>
      </w:r>
      <w:r w:rsidR="006B7CCC">
        <w:rPr>
          <w:b/>
          <w:sz w:val="22"/>
          <w:szCs w:val="22"/>
        </w:rPr>
        <w:t>September 2018 to November 2018</w:t>
      </w:r>
    </w:p>
    <w:p w14:paraId="0AF150FD" w14:textId="77777777" w:rsidR="00A25B93" w:rsidRDefault="00A25B93" w:rsidP="00A25B93">
      <w:pPr>
        <w:ind w:left="-180"/>
        <w:jc w:val="both"/>
        <w:rPr>
          <w:rFonts w:ascii="Nimbus Roman No9 L" w:hAnsi="Nimbus Roman No9 L"/>
          <w:b/>
          <w:sz w:val="22"/>
          <w:szCs w:val="22"/>
        </w:rPr>
      </w:pPr>
    </w:p>
    <w:p w14:paraId="66BCAD29" w14:textId="77777777" w:rsidR="00A25B93" w:rsidRDefault="00A25B93" w:rsidP="00A25B93">
      <w:pPr>
        <w:ind w:left="-180"/>
        <w:jc w:val="both"/>
        <w:rPr>
          <w:rFonts w:ascii="Nimbus Roman No9 L" w:hAnsi="Nimbus Roman No9 L"/>
          <w:b/>
          <w:sz w:val="22"/>
          <w:szCs w:val="22"/>
        </w:rPr>
      </w:pPr>
      <w:r>
        <w:rPr>
          <w:rFonts w:ascii="Nimbus Roman No9 L" w:hAnsi="Nimbus Roman No9 L"/>
          <w:b/>
          <w:sz w:val="22"/>
          <w:szCs w:val="22"/>
        </w:rPr>
        <w:tab/>
        <w:t>Description:</w:t>
      </w:r>
    </w:p>
    <w:p w14:paraId="6F4BE106" w14:textId="77777777" w:rsidR="00A25B93" w:rsidRDefault="003E232C" w:rsidP="00A25B93">
      <w:pPr>
        <w:ind w:left="-49"/>
        <w:rPr>
          <w:sz w:val="22"/>
          <w:szCs w:val="22"/>
        </w:rPr>
      </w:pPr>
      <w:r w:rsidRPr="003E232C">
        <w:rPr>
          <w:sz w:val="22"/>
          <w:szCs w:val="22"/>
        </w:rPr>
        <w:t xml:space="preserve">ERP applications (PeopleSoft Finance/EPM, Oracle EBS, and EFRL) are currently hosted in CenturyLink Managed Service datacenter, the driver of this project is to transition the hosting of these ERP application within CenturyLink Colocation datacenter so AXA XL Internal infrastructure team can provide end to end infrastructure support. By </w:t>
      </w:r>
      <w:r w:rsidR="00121FF8" w:rsidRPr="003E232C">
        <w:rPr>
          <w:sz w:val="22"/>
          <w:szCs w:val="22"/>
        </w:rPr>
        <w:t>in housing</w:t>
      </w:r>
      <w:r w:rsidRPr="003E232C">
        <w:rPr>
          <w:sz w:val="22"/>
          <w:szCs w:val="22"/>
        </w:rPr>
        <w:t xml:space="preserve"> the ERP infrastructure and support, Project is expecting significant infrastructure cost savings.</w:t>
      </w:r>
    </w:p>
    <w:p w14:paraId="4D0488EF" w14:textId="77777777" w:rsidR="005F513A" w:rsidRDefault="005F513A" w:rsidP="00A25B93">
      <w:pPr>
        <w:ind w:left="-49"/>
        <w:rPr>
          <w:rFonts w:ascii="Arial" w:hAnsi="Arial"/>
          <w:sz w:val="20"/>
          <w:szCs w:val="20"/>
        </w:rPr>
      </w:pPr>
    </w:p>
    <w:p w14:paraId="42060613" w14:textId="77777777" w:rsidR="00A25B93" w:rsidRPr="00BE7EE1" w:rsidRDefault="00A25B93" w:rsidP="00A25B93">
      <w:pPr>
        <w:ind w:left="-49"/>
        <w:rPr>
          <w:b/>
          <w:sz w:val="22"/>
          <w:szCs w:val="22"/>
        </w:rPr>
      </w:pPr>
      <w:r w:rsidRPr="00322E82">
        <w:rPr>
          <w:sz w:val="20"/>
          <w:szCs w:val="20"/>
        </w:rPr>
        <w:t xml:space="preserve"> </w:t>
      </w:r>
      <w:r w:rsidRPr="00BE7EE1">
        <w:rPr>
          <w:b/>
          <w:sz w:val="22"/>
          <w:szCs w:val="22"/>
          <w:u w:val="single"/>
        </w:rPr>
        <w:t>Responsibilities:</w:t>
      </w:r>
    </w:p>
    <w:p w14:paraId="7C23EB27" w14:textId="77777777" w:rsidR="00BB5810" w:rsidRDefault="00BB5810" w:rsidP="00A25B93">
      <w:pPr>
        <w:numPr>
          <w:ilvl w:val="0"/>
          <w:numId w:val="11"/>
        </w:numPr>
        <w:suppressAutoHyphens w:val="0"/>
        <w:spacing w:before="100" w:beforeAutospacing="1" w:after="100" w:afterAutospacing="1"/>
        <w:rPr>
          <w:sz w:val="22"/>
          <w:szCs w:val="22"/>
        </w:rPr>
      </w:pPr>
      <w:r>
        <w:rPr>
          <w:sz w:val="22"/>
          <w:szCs w:val="22"/>
        </w:rPr>
        <w:t>Involved in gathering the non-functional requirements from BA/Client.</w:t>
      </w:r>
    </w:p>
    <w:p w14:paraId="090138B9" w14:textId="77777777" w:rsidR="00BB5810" w:rsidRDefault="00BB5810" w:rsidP="00A25B93">
      <w:pPr>
        <w:numPr>
          <w:ilvl w:val="0"/>
          <w:numId w:val="11"/>
        </w:numPr>
        <w:suppressAutoHyphens w:val="0"/>
        <w:spacing w:before="100" w:beforeAutospacing="1" w:after="100" w:afterAutospacing="1"/>
        <w:rPr>
          <w:sz w:val="22"/>
          <w:szCs w:val="22"/>
        </w:rPr>
      </w:pPr>
      <w:r>
        <w:rPr>
          <w:sz w:val="22"/>
          <w:szCs w:val="22"/>
        </w:rPr>
        <w:t xml:space="preserve">Preparing workload modeling </w:t>
      </w:r>
    </w:p>
    <w:p w14:paraId="0EE9C6EF" w14:textId="77777777" w:rsidR="00A25B93" w:rsidRPr="00F71F74" w:rsidRDefault="00A25B93" w:rsidP="00A25B93">
      <w:pPr>
        <w:numPr>
          <w:ilvl w:val="0"/>
          <w:numId w:val="11"/>
        </w:numPr>
        <w:suppressAutoHyphens w:val="0"/>
        <w:spacing w:before="100" w:beforeAutospacing="1" w:after="100" w:afterAutospacing="1"/>
        <w:rPr>
          <w:sz w:val="22"/>
          <w:szCs w:val="22"/>
        </w:rPr>
      </w:pPr>
      <w:r>
        <w:rPr>
          <w:sz w:val="22"/>
          <w:szCs w:val="22"/>
        </w:rPr>
        <w:t xml:space="preserve">Preparing Transaction Traversal </w:t>
      </w:r>
      <w:r w:rsidR="00121FF8">
        <w:rPr>
          <w:sz w:val="22"/>
          <w:szCs w:val="22"/>
        </w:rPr>
        <w:t>Flow</w:t>
      </w:r>
      <w:r>
        <w:rPr>
          <w:sz w:val="22"/>
          <w:szCs w:val="22"/>
        </w:rPr>
        <w:t xml:space="preserve"> Document</w:t>
      </w:r>
    </w:p>
    <w:p w14:paraId="39817B5E" w14:textId="77777777" w:rsidR="00A25B93" w:rsidRDefault="00A25B93" w:rsidP="00A25B93">
      <w:pPr>
        <w:numPr>
          <w:ilvl w:val="0"/>
          <w:numId w:val="11"/>
        </w:numPr>
        <w:suppressAutoHyphens w:val="0"/>
        <w:spacing w:before="100" w:beforeAutospacing="1" w:after="100" w:afterAutospacing="1"/>
        <w:rPr>
          <w:sz w:val="22"/>
          <w:szCs w:val="22"/>
        </w:rPr>
      </w:pPr>
      <w:r>
        <w:rPr>
          <w:sz w:val="22"/>
          <w:szCs w:val="22"/>
        </w:rPr>
        <w:t>Creating and enhancing the test scripts in VUGEN using LoadRunner 12.02</w:t>
      </w:r>
    </w:p>
    <w:p w14:paraId="376695FF" w14:textId="77777777" w:rsidR="00A25B93" w:rsidRPr="00A44308" w:rsidRDefault="00A25B93" w:rsidP="00A25B93">
      <w:pPr>
        <w:numPr>
          <w:ilvl w:val="0"/>
          <w:numId w:val="11"/>
        </w:numPr>
        <w:suppressAutoHyphens w:val="0"/>
        <w:spacing w:before="100" w:beforeAutospacing="1" w:after="100" w:afterAutospacing="1"/>
        <w:rPr>
          <w:sz w:val="22"/>
          <w:szCs w:val="22"/>
        </w:rPr>
      </w:pPr>
      <w:r>
        <w:rPr>
          <w:sz w:val="22"/>
          <w:szCs w:val="22"/>
        </w:rPr>
        <w:t xml:space="preserve">Executing smoke tests to validate the scripts, </w:t>
      </w:r>
      <w:r w:rsidR="0028321F">
        <w:rPr>
          <w:sz w:val="22"/>
          <w:szCs w:val="22"/>
        </w:rPr>
        <w:t>environment,</w:t>
      </w:r>
      <w:r>
        <w:rPr>
          <w:sz w:val="22"/>
          <w:szCs w:val="22"/>
        </w:rPr>
        <w:t xml:space="preserve"> and data.</w:t>
      </w:r>
    </w:p>
    <w:p w14:paraId="75953119" w14:textId="77777777" w:rsidR="00A25B93" w:rsidRPr="001A746A" w:rsidRDefault="00A25B93" w:rsidP="00A25B93">
      <w:pPr>
        <w:numPr>
          <w:ilvl w:val="0"/>
          <w:numId w:val="11"/>
        </w:numPr>
        <w:suppressAutoHyphens w:val="0"/>
        <w:spacing w:before="100" w:beforeAutospacing="1" w:after="100" w:afterAutospacing="1"/>
        <w:rPr>
          <w:sz w:val="22"/>
          <w:szCs w:val="22"/>
        </w:rPr>
      </w:pPr>
      <w:r w:rsidRPr="001A746A">
        <w:rPr>
          <w:sz w:val="22"/>
          <w:szCs w:val="22"/>
        </w:rPr>
        <w:t>Involved in Load, Stress and Endurance Testing</w:t>
      </w:r>
    </w:p>
    <w:p w14:paraId="778987A3" w14:textId="77777777" w:rsidR="00A25B93" w:rsidRDefault="00A25B93" w:rsidP="00A25B93">
      <w:pPr>
        <w:numPr>
          <w:ilvl w:val="0"/>
          <w:numId w:val="11"/>
        </w:numPr>
        <w:suppressAutoHyphens w:val="0"/>
        <w:spacing w:before="100" w:beforeAutospacing="1" w:after="100" w:afterAutospacing="1"/>
        <w:rPr>
          <w:sz w:val="22"/>
          <w:szCs w:val="22"/>
        </w:rPr>
      </w:pPr>
      <w:r w:rsidRPr="001A746A">
        <w:rPr>
          <w:sz w:val="22"/>
          <w:szCs w:val="22"/>
        </w:rPr>
        <w:t>Generate the summary report based on the Analysis report.</w:t>
      </w:r>
    </w:p>
    <w:p w14:paraId="72256648" w14:textId="77777777" w:rsidR="00A25B93" w:rsidRPr="001A746A" w:rsidRDefault="00A25B93" w:rsidP="00A25B93">
      <w:pPr>
        <w:numPr>
          <w:ilvl w:val="0"/>
          <w:numId w:val="11"/>
        </w:numPr>
        <w:suppressAutoHyphens w:val="0"/>
        <w:spacing w:before="100" w:beforeAutospacing="1" w:after="100" w:afterAutospacing="1"/>
        <w:rPr>
          <w:sz w:val="22"/>
          <w:szCs w:val="22"/>
        </w:rPr>
      </w:pPr>
      <w:r>
        <w:rPr>
          <w:sz w:val="22"/>
          <w:szCs w:val="22"/>
        </w:rPr>
        <w:t xml:space="preserve">Produced the detailed analysis of dynatrace reports using Dynatrace APM tool and </w:t>
      </w:r>
      <w:r w:rsidR="00121FF8">
        <w:rPr>
          <w:sz w:val="22"/>
          <w:szCs w:val="22"/>
        </w:rPr>
        <w:t>server-side</w:t>
      </w:r>
      <w:r>
        <w:rPr>
          <w:sz w:val="22"/>
          <w:szCs w:val="22"/>
        </w:rPr>
        <w:t xml:space="preserve"> analysis metrics using Wily Introscope.</w:t>
      </w:r>
    </w:p>
    <w:p w14:paraId="1FD1D1EB" w14:textId="4F01023D" w:rsidR="004F17C2" w:rsidRPr="002A335B" w:rsidRDefault="004F17C2" w:rsidP="004F17C2">
      <w:pPr>
        <w:ind w:left="-180"/>
        <w:jc w:val="both"/>
        <w:rPr>
          <w:rFonts w:ascii="Nimbus Roman No9 L" w:hAnsi="Nimbus Roman No9 L"/>
          <w:b/>
          <w:sz w:val="22"/>
          <w:szCs w:val="22"/>
        </w:rPr>
      </w:pPr>
      <w:r>
        <w:rPr>
          <w:rFonts w:ascii="Nimbus Roman No9 L" w:hAnsi="Nimbus Roman No9 L"/>
          <w:b/>
          <w:sz w:val="22"/>
          <w:szCs w:val="22"/>
        </w:rPr>
        <w:lastRenderedPageBreak/>
        <w:t>Project #</w:t>
      </w:r>
      <w:r w:rsidR="00802307">
        <w:rPr>
          <w:rFonts w:ascii="Nimbus Roman No9 L" w:hAnsi="Nimbus Roman No9 L"/>
          <w:b/>
          <w:sz w:val="22"/>
          <w:szCs w:val="22"/>
        </w:rPr>
        <w:t>5</w:t>
      </w:r>
      <w:r>
        <w:rPr>
          <w:rFonts w:ascii="Nimbus Roman No9 L" w:hAnsi="Nimbus Roman No9 L"/>
          <w:b/>
          <w:sz w:val="22"/>
          <w:szCs w:val="22"/>
        </w:rPr>
        <w:tab/>
      </w:r>
      <w:r w:rsidRPr="002A335B">
        <w:rPr>
          <w:rFonts w:ascii="Nimbus Roman No9 L" w:hAnsi="Nimbus Roman No9 L"/>
          <w:b/>
          <w:sz w:val="22"/>
          <w:szCs w:val="22"/>
        </w:rPr>
        <w:t xml:space="preserve">                                  </w:t>
      </w:r>
    </w:p>
    <w:p w14:paraId="4F6EDE4A" w14:textId="77777777" w:rsidR="004F17C2" w:rsidRPr="002A335B" w:rsidRDefault="004F17C2" w:rsidP="004F17C2">
      <w:pPr>
        <w:jc w:val="both"/>
        <w:rPr>
          <w:b/>
          <w:sz w:val="22"/>
          <w:szCs w:val="22"/>
        </w:rPr>
      </w:pPr>
      <w:r w:rsidRPr="002A335B">
        <w:rPr>
          <w:b/>
          <w:sz w:val="22"/>
          <w:szCs w:val="22"/>
        </w:rPr>
        <w:t xml:space="preserve">Title                                           </w:t>
      </w:r>
      <w:r>
        <w:rPr>
          <w:b/>
          <w:sz w:val="22"/>
          <w:szCs w:val="22"/>
        </w:rPr>
        <w:t xml:space="preserve"> </w:t>
      </w:r>
      <w:r w:rsidR="00121FF8">
        <w:rPr>
          <w:b/>
          <w:sz w:val="22"/>
          <w:szCs w:val="22"/>
        </w:rPr>
        <w:t xml:space="preserve"> :</w:t>
      </w:r>
      <w:r>
        <w:rPr>
          <w:b/>
          <w:sz w:val="22"/>
          <w:szCs w:val="22"/>
        </w:rPr>
        <w:t xml:space="preserve"> Guidewire</w:t>
      </w:r>
    </w:p>
    <w:p w14:paraId="6B52A661" w14:textId="77777777" w:rsidR="004F17C2" w:rsidRPr="002A335B" w:rsidRDefault="004F17C2" w:rsidP="004F17C2">
      <w:pPr>
        <w:jc w:val="both"/>
        <w:rPr>
          <w:b/>
          <w:sz w:val="22"/>
          <w:szCs w:val="22"/>
        </w:rPr>
      </w:pPr>
      <w:r w:rsidRPr="002A335B">
        <w:rPr>
          <w:b/>
          <w:sz w:val="22"/>
          <w:szCs w:val="22"/>
        </w:rPr>
        <w:t xml:space="preserve">Client                                         </w:t>
      </w:r>
      <w:r w:rsidR="00121FF8">
        <w:rPr>
          <w:b/>
          <w:sz w:val="22"/>
          <w:szCs w:val="22"/>
        </w:rPr>
        <w:t xml:space="preserve"> :</w:t>
      </w:r>
      <w:r w:rsidRPr="002A335B">
        <w:rPr>
          <w:b/>
          <w:sz w:val="22"/>
          <w:szCs w:val="22"/>
        </w:rPr>
        <w:t xml:space="preserve"> </w:t>
      </w:r>
      <w:r w:rsidRPr="004F17C2">
        <w:rPr>
          <w:b/>
          <w:bCs/>
          <w:sz w:val="22"/>
          <w:szCs w:val="22"/>
        </w:rPr>
        <w:t>XL Catlin, UK</w:t>
      </w:r>
    </w:p>
    <w:p w14:paraId="5CC5CDD9" w14:textId="77777777" w:rsidR="004F17C2" w:rsidRPr="002A335B" w:rsidRDefault="004F17C2" w:rsidP="004F17C2">
      <w:pPr>
        <w:jc w:val="both"/>
        <w:rPr>
          <w:b/>
          <w:sz w:val="22"/>
          <w:szCs w:val="22"/>
        </w:rPr>
      </w:pPr>
      <w:r w:rsidRPr="002A335B">
        <w:rPr>
          <w:b/>
          <w:sz w:val="22"/>
          <w:szCs w:val="22"/>
        </w:rPr>
        <w:t xml:space="preserve">Role                                            </w:t>
      </w:r>
      <w:r w:rsidR="00121FF8">
        <w:rPr>
          <w:b/>
          <w:sz w:val="22"/>
          <w:szCs w:val="22"/>
        </w:rPr>
        <w:t xml:space="preserve"> :</w:t>
      </w:r>
      <w:r w:rsidRPr="002A335B">
        <w:rPr>
          <w:b/>
          <w:sz w:val="22"/>
          <w:szCs w:val="22"/>
        </w:rPr>
        <w:t xml:space="preserve"> </w:t>
      </w:r>
      <w:r>
        <w:rPr>
          <w:b/>
          <w:sz w:val="22"/>
          <w:szCs w:val="22"/>
        </w:rPr>
        <w:t>Consultant</w:t>
      </w:r>
    </w:p>
    <w:p w14:paraId="2B76EC5A" w14:textId="77777777" w:rsidR="004F17C2" w:rsidRDefault="004F17C2" w:rsidP="004F17C2">
      <w:pPr>
        <w:jc w:val="both"/>
        <w:rPr>
          <w:b/>
          <w:sz w:val="22"/>
          <w:szCs w:val="22"/>
        </w:rPr>
      </w:pPr>
      <w:r>
        <w:rPr>
          <w:b/>
          <w:sz w:val="22"/>
          <w:szCs w:val="22"/>
        </w:rPr>
        <w:t xml:space="preserve">Testing </w:t>
      </w:r>
      <w:r w:rsidRPr="002A335B">
        <w:rPr>
          <w:b/>
          <w:sz w:val="22"/>
          <w:szCs w:val="22"/>
        </w:rPr>
        <w:t>Tool</w:t>
      </w:r>
      <w:r>
        <w:rPr>
          <w:b/>
          <w:sz w:val="22"/>
          <w:szCs w:val="22"/>
        </w:rPr>
        <w:t>s</w:t>
      </w:r>
      <w:r w:rsidRPr="002A335B">
        <w:rPr>
          <w:b/>
          <w:sz w:val="22"/>
          <w:szCs w:val="22"/>
        </w:rPr>
        <w:t xml:space="preserve"> Used                   </w:t>
      </w:r>
      <w:r w:rsidR="00121FF8">
        <w:rPr>
          <w:b/>
          <w:sz w:val="22"/>
          <w:szCs w:val="22"/>
        </w:rPr>
        <w:t xml:space="preserve"> :</w:t>
      </w:r>
      <w:r>
        <w:rPr>
          <w:b/>
          <w:sz w:val="22"/>
          <w:szCs w:val="22"/>
        </w:rPr>
        <w:t xml:space="preserve"> LoadRunner</w:t>
      </w:r>
      <w:r w:rsidR="00954E6E">
        <w:rPr>
          <w:b/>
          <w:sz w:val="22"/>
          <w:szCs w:val="22"/>
        </w:rPr>
        <w:t xml:space="preserve"> 12.02, Performance Center 12.21</w:t>
      </w:r>
    </w:p>
    <w:p w14:paraId="0C560F77" w14:textId="77777777" w:rsidR="004F17C2" w:rsidRDefault="004F17C2" w:rsidP="004F17C2">
      <w:pPr>
        <w:jc w:val="both"/>
        <w:rPr>
          <w:b/>
          <w:sz w:val="22"/>
          <w:szCs w:val="22"/>
        </w:rPr>
      </w:pPr>
      <w:r>
        <w:rPr>
          <w:b/>
          <w:sz w:val="22"/>
          <w:szCs w:val="22"/>
        </w:rPr>
        <w:t>APM Tool</w:t>
      </w:r>
      <w:r w:rsidR="003B4C4B">
        <w:rPr>
          <w:b/>
          <w:sz w:val="22"/>
          <w:szCs w:val="22"/>
        </w:rPr>
        <w:t>s</w:t>
      </w:r>
      <w:r>
        <w:rPr>
          <w:b/>
          <w:sz w:val="22"/>
          <w:szCs w:val="22"/>
        </w:rPr>
        <w:t xml:space="preserve"> Used</w:t>
      </w:r>
      <w:r>
        <w:rPr>
          <w:b/>
          <w:sz w:val="22"/>
          <w:szCs w:val="22"/>
        </w:rPr>
        <w:tab/>
      </w:r>
      <w:r w:rsidR="00121FF8">
        <w:rPr>
          <w:b/>
          <w:sz w:val="22"/>
          <w:szCs w:val="22"/>
        </w:rPr>
        <w:tab/>
        <w:t>:</w:t>
      </w:r>
      <w:r>
        <w:rPr>
          <w:b/>
          <w:sz w:val="22"/>
          <w:szCs w:val="22"/>
        </w:rPr>
        <w:t xml:space="preserve"> </w:t>
      </w:r>
      <w:r w:rsidR="006B4E09">
        <w:rPr>
          <w:b/>
          <w:sz w:val="22"/>
          <w:szCs w:val="22"/>
        </w:rPr>
        <w:t xml:space="preserve">Dynatrace 6.3, </w:t>
      </w:r>
      <w:r>
        <w:rPr>
          <w:b/>
          <w:sz w:val="22"/>
          <w:szCs w:val="22"/>
        </w:rPr>
        <w:t xml:space="preserve">Wily </w:t>
      </w:r>
      <w:r w:rsidR="00F41507">
        <w:rPr>
          <w:b/>
          <w:sz w:val="22"/>
          <w:szCs w:val="22"/>
        </w:rPr>
        <w:t>Introscope</w:t>
      </w:r>
      <w:r w:rsidR="006B4E09">
        <w:rPr>
          <w:b/>
          <w:sz w:val="22"/>
          <w:szCs w:val="22"/>
        </w:rPr>
        <w:t xml:space="preserve"> 9.7</w:t>
      </w:r>
    </w:p>
    <w:p w14:paraId="5C9C08BE" w14:textId="77777777" w:rsidR="004F17C2" w:rsidRPr="002A335B" w:rsidRDefault="004F17C2" w:rsidP="004F17C2">
      <w:pPr>
        <w:jc w:val="both"/>
        <w:rPr>
          <w:b/>
          <w:sz w:val="22"/>
          <w:szCs w:val="22"/>
        </w:rPr>
      </w:pPr>
      <w:r>
        <w:rPr>
          <w:b/>
          <w:sz w:val="22"/>
          <w:szCs w:val="22"/>
        </w:rPr>
        <w:t>Protocol Used</w:t>
      </w:r>
      <w:r>
        <w:rPr>
          <w:b/>
          <w:sz w:val="22"/>
          <w:szCs w:val="22"/>
        </w:rPr>
        <w:tab/>
      </w:r>
      <w:r>
        <w:rPr>
          <w:b/>
          <w:sz w:val="22"/>
          <w:szCs w:val="22"/>
        </w:rPr>
        <w:tab/>
      </w:r>
      <w:r w:rsidR="00121FF8">
        <w:rPr>
          <w:b/>
          <w:sz w:val="22"/>
          <w:szCs w:val="22"/>
        </w:rPr>
        <w:tab/>
        <w:t>:</w:t>
      </w:r>
      <w:r>
        <w:rPr>
          <w:b/>
          <w:sz w:val="22"/>
          <w:szCs w:val="22"/>
        </w:rPr>
        <w:t xml:space="preserve"> </w:t>
      </w:r>
      <w:r w:rsidR="008D75FA">
        <w:rPr>
          <w:b/>
          <w:sz w:val="22"/>
          <w:szCs w:val="22"/>
        </w:rPr>
        <w:t>Web (</w:t>
      </w:r>
      <w:r>
        <w:rPr>
          <w:b/>
          <w:sz w:val="22"/>
          <w:szCs w:val="22"/>
        </w:rPr>
        <w:t>Http/Html)</w:t>
      </w:r>
    </w:p>
    <w:p w14:paraId="690849EC" w14:textId="426AA1DD" w:rsidR="004F17C2" w:rsidRPr="002A335B" w:rsidRDefault="004F17C2" w:rsidP="004F17C2">
      <w:pPr>
        <w:jc w:val="both"/>
        <w:rPr>
          <w:b/>
          <w:sz w:val="22"/>
          <w:szCs w:val="22"/>
        </w:rPr>
      </w:pPr>
      <w:r w:rsidRPr="002A335B">
        <w:rPr>
          <w:b/>
          <w:sz w:val="22"/>
          <w:szCs w:val="22"/>
        </w:rPr>
        <w:t xml:space="preserve">Duration                                    </w:t>
      </w:r>
      <w:r w:rsidR="00121FF8">
        <w:rPr>
          <w:b/>
          <w:sz w:val="22"/>
          <w:szCs w:val="22"/>
        </w:rPr>
        <w:t xml:space="preserve"> </w:t>
      </w:r>
      <w:r w:rsidR="00121FF8" w:rsidRPr="002A335B">
        <w:rPr>
          <w:b/>
          <w:sz w:val="22"/>
          <w:szCs w:val="22"/>
        </w:rPr>
        <w:t>:</w:t>
      </w:r>
      <w:r w:rsidRPr="002A335B">
        <w:rPr>
          <w:b/>
          <w:sz w:val="22"/>
          <w:szCs w:val="22"/>
        </w:rPr>
        <w:t xml:space="preserve"> </w:t>
      </w:r>
      <w:r w:rsidR="00D541A8">
        <w:rPr>
          <w:b/>
          <w:sz w:val="22"/>
          <w:szCs w:val="22"/>
        </w:rPr>
        <w:t>July</w:t>
      </w:r>
      <w:r>
        <w:rPr>
          <w:b/>
          <w:sz w:val="22"/>
          <w:szCs w:val="22"/>
        </w:rPr>
        <w:t xml:space="preserve"> 201</w:t>
      </w:r>
      <w:r w:rsidR="00EC363B">
        <w:rPr>
          <w:b/>
          <w:sz w:val="22"/>
          <w:szCs w:val="22"/>
        </w:rPr>
        <w:t>7</w:t>
      </w:r>
      <w:r>
        <w:rPr>
          <w:b/>
          <w:sz w:val="22"/>
          <w:szCs w:val="22"/>
        </w:rPr>
        <w:t xml:space="preserve"> to </w:t>
      </w:r>
      <w:r w:rsidR="0090782B">
        <w:rPr>
          <w:b/>
          <w:sz w:val="22"/>
          <w:szCs w:val="22"/>
        </w:rPr>
        <w:t>August 2018</w:t>
      </w:r>
    </w:p>
    <w:p w14:paraId="7E08C7F6" w14:textId="77777777" w:rsidR="004F17C2" w:rsidRDefault="004F17C2" w:rsidP="004F17C2">
      <w:pPr>
        <w:ind w:left="-180"/>
        <w:jc w:val="both"/>
        <w:rPr>
          <w:rFonts w:ascii="Nimbus Roman No9 L" w:hAnsi="Nimbus Roman No9 L"/>
          <w:b/>
          <w:sz w:val="22"/>
          <w:szCs w:val="22"/>
        </w:rPr>
      </w:pPr>
    </w:p>
    <w:p w14:paraId="31EC116B" w14:textId="77777777" w:rsidR="004F17C2" w:rsidRDefault="004F17C2" w:rsidP="004F17C2">
      <w:pPr>
        <w:ind w:left="-180"/>
        <w:jc w:val="both"/>
        <w:rPr>
          <w:rFonts w:ascii="Nimbus Roman No9 L" w:hAnsi="Nimbus Roman No9 L"/>
          <w:b/>
          <w:sz w:val="22"/>
          <w:szCs w:val="22"/>
        </w:rPr>
      </w:pPr>
      <w:r>
        <w:rPr>
          <w:rFonts w:ascii="Nimbus Roman No9 L" w:hAnsi="Nimbus Roman No9 L"/>
          <w:b/>
          <w:sz w:val="22"/>
          <w:szCs w:val="22"/>
        </w:rPr>
        <w:tab/>
        <w:t>Description:</w:t>
      </w:r>
    </w:p>
    <w:p w14:paraId="486502D2" w14:textId="77777777" w:rsidR="004F17C2" w:rsidRPr="004F17C2" w:rsidRDefault="004F17C2" w:rsidP="004F17C2">
      <w:pPr>
        <w:ind w:left="-49"/>
        <w:rPr>
          <w:sz w:val="22"/>
          <w:szCs w:val="22"/>
        </w:rPr>
      </w:pPr>
      <w:r w:rsidRPr="004F17C2">
        <w:rPr>
          <w:sz w:val="22"/>
          <w:szCs w:val="22"/>
        </w:rPr>
        <w:t>Catlin Underwriting Inc. The Project Phoenix program that aims to have an integrated Policy, Claims and Billing platform in addition to establishing the basis for a global Claims platform. Catlin Underwriting Inc. as selected Integration Architecture Approach (IAA) for Project Phoenix – Guidewire Insurance Suite will clearly define plans for the various architectural elements needed to deliver Project Phoenix.</w:t>
      </w:r>
    </w:p>
    <w:p w14:paraId="662A2108" w14:textId="77777777" w:rsidR="004F17C2" w:rsidRDefault="004F17C2" w:rsidP="004F17C2">
      <w:pPr>
        <w:ind w:left="-49"/>
        <w:rPr>
          <w:rFonts w:ascii="Arial" w:hAnsi="Arial"/>
          <w:sz w:val="20"/>
          <w:szCs w:val="20"/>
        </w:rPr>
      </w:pPr>
    </w:p>
    <w:p w14:paraId="79421B93" w14:textId="77777777" w:rsidR="004F17C2" w:rsidRPr="00BE7EE1" w:rsidRDefault="004F17C2" w:rsidP="004F17C2">
      <w:pPr>
        <w:ind w:left="-49"/>
        <w:rPr>
          <w:b/>
          <w:sz w:val="22"/>
          <w:szCs w:val="22"/>
        </w:rPr>
      </w:pPr>
      <w:r w:rsidRPr="00322E82">
        <w:rPr>
          <w:sz w:val="20"/>
          <w:szCs w:val="20"/>
        </w:rPr>
        <w:t xml:space="preserve"> </w:t>
      </w:r>
      <w:r w:rsidRPr="00BE7EE1">
        <w:rPr>
          <w:b/>
          <w:sz w:val="22"/>
          <w:szCs w:val="22"/>
          <w:u w:val="single"/>
        </w:rPr>
        <w:t>Responsibilities:</w:t>
      </w:r>
    </w:p>
    <w:p w14:paraId="7828D747" w14:textId="77777777" w:rsidR="004F17C2" w:rsidRPr="00F71F74" w:rsidRDefault="004F17C2" w:rsidP="004F17C2">
      <w:pPr>
        <w:numPr>
          <w:ilvl w:val="0"/>
          <w:numId w:val="11"/>
        </w:numPr>
        <w:suppressAutoHyphens w:val="0"/>
        <w:spacing w:before="100" w:beforeAutospacing="1" w:after="100" w:afterAutospacing="1"/>
        <w:rPr>
          <w:sz w:val="22"/>
          <w:szCs w:val="22"/>
        </w:rPr>
      </w:pPr>
      <w:r>
        <w:rPr>
          <w:sz w:val="22"/>
          <w:szCs w:val="22"/>
        </w:rPr>
        <w:t xml:space="preserve">Preparing Transaction Traversal </w:t>
      </w:r>
      <w:r w:rsidR="00121FF8">
        <w:rPr>
          <w:sz w:val="22"/>
          <w:szCs w:val="22"/>
        </w:rPr>
        <w:t>Flow</w:t>
      </w:r>
      <w:r>
        <w:rPr>
          <w:sz w:val="22"/>
          <w:szCs w:val="22"/>
        </w:rPr>
        <w:t xml:space="preserve"> Document</w:t>
      </w:r>
    </w:p>
    <w:p w14:paraId="51D7A8D1" w14:textId="77777777" w:rsidR="004F17C2" w:rsidRDefault="004F17C2" w:rsidP="004F17C2">
      <w:pPr>
        <w:numPr>
          <w:ilvl w:val="0"/>
          <w:numId w:val="11"/>
        </w:numPr>
        <w:suppressAutoHyphens w:val="0"/>
        <w:spacing w:before="100" w:beforeAutospacing="1" w:after="100" w:afterAutospacing="1"/>
        <w:rPr>
          <w:sz w:val="22"/>
          <w:szCs w:val="22"/>
        </w:rPr>
      </w:pPr>
      <w:r>
        <w:rPr>
          <w:sz w:val="22"/>
          <w:szCs w:val="22"/>
        </w:rPr>
        <w:t xml:space="preserve">Creating and enhancing the test scripts in VUGEN using LoadRunner </w:t>
      </w:r>
      <w:r w:rsidR="009B3D58">
        <w:rPr>
          <w:sz w:val="22"/>
          <w:szCs w:val="22"/>
        </w:rPr>
        <w:t>12.02</w:t>
      </w:r>
    </w:p>
    <w:p w14:paraId="597434AA" w14:textId="77777777" w:rsidR="004F17C2" w:rsidRPr="00A44308" w:rsidRDefault="004F17C2" w:rsidP="004F17C2">
      <w:pPr>
        <w:numPr>
          <w:ilvl w:val="0"/>
          <w:numId w:val="11"/>
        </w:numPr>
        <w:suppressAutoHyphens w:val="0"/>
        <w:spacing w:before="100" w:beforeAutospacing="1" w:after="100" w:afterAutospacing="1"/>
        <w:rPr>
          <w:sz w:val="22"/>
          <w:szCs w:val="22"/>
        </w:rPr>
      </w:pPr>
      <w:r>
        <w:rPr>
          <w:sz w:val="22"/>
          <w:szCs w:val="22"/>
        </w:rPr>
        <w:t xml:space="preserve">Executing smoke tests to validate the scripts, </w:t>
      </w:r>
      <w:r w:rsidR="0028321F">
        <w:rPr>
          <w:sz w:val="22"/>
          <w:szCs w:val="22"/>
        </w:rPr>
        <w:t>environment,</w:t>
      </w:r>
      <w:r>
        <w:rPr>
          <w:sz w:val="22"/>
          <w:szCs w:val="22"/>
        </w:rPr>
        <w:t xml:space="preserve"> and data.</w:t>
      </w:r>
    </w:p>
    <w:p w14:paraId="5A153652" w14:textId="77777777" w:rsidR="004F17C2" w:rsidRPr="001A746A" w:rsidRDefault="004F17C2" w:rsidP="004F17C2">
      <w:pPr>
        <w:numPr>
          <w:ilvl w:val="0"/>
          <w:numId w:val="11"/>
        </w:numPr>
        <w:suppressAutoHyphens w:val="0"/>
        <w:spacing w:before="100" w:beforeAutospacing="1" w:after="100" w:afterAutospacing="1"/>
        <w:rPr>
          <w:sz w:val="22"/>
          <w:szCs w:val="22"/>
        </w:rPr>
      </w:pPr>
      <w:r w:rsidRPr="001A746A">
        <w:rPr>
          <w:sz w:val="22"/>
          <w:szCs w:val="22"/>
        </w:rPr>
        <w:t>Involved in Load, Stress and Endurance Testing</w:t>
      </w:r>
    </w:p>
    <w:p w14:paraId="7AD1DC73" w14:textId="77777777" w:rsidR="004F17C2" w:rsidRDefault="004F17C2" w:rsidP="004F17C2">
      <w:pPr>
        <w:numPr>
          <w:ilvl w:val="0"/>
          <w:numId w:val="11"/>
        </w:numPr>
        <w:suppressAutoHyphens w:val="0"/>
        <w:spacing w:before="100" w:beforeAutospacing="1" w:after="100" w:afterAutospacing="1"/>
        <w:rPr>
          <w:sz w:val="22"/>
          <w:szCs w:val="22"/>
        </w:rPr>
      </w:pPr>
      <w:r w:rsidRPr="001A746A">
        <w:rPr>
          <w:sz w:val="22"/>
          <w:szCs w:val="22"/>
        </w:rPr>
        <w:t>Generate the summary report based on the Analysis report.</w:t>
      </w:r>
    </w:p>
    <w:p w14:paraId="600320DC" w14:textId="77777777" w:rsidR="00D541A8" w:rsidRDefault="00D541A8" w:rsidP="004F17C2">
      <w:pPr>
        <w:numPr>
          <w:ilvl w:val="0"/>
          <w:numId w:val="11"/>
        </w:numPr>
        <w:suppressAutoHyphens w:val="0"/>
        <w:spacing w:before="100" w:beforeAutospacing="1" w:after="100" w:afterAutospacing="1"/>
        <w:rPr>
          <w:sz w:val="22"/>
          <w:szCs w:val="22"/>
        </w:rPr>
      </w:pPr>
      <w:r>
        <w:rPr>
          <w:sz w:val="22"/>
          <w:szCs w:val="22"/>
        </w:rPr>
        <w:t xml:space="preserve">Produced the detailed analysis of dynatrace reports using Dynatrace APM tool and </w:t>
      </w:r>
      <w:r w:rsidR="00121FF8">
        <w:rPr>
          <w:sz w:val="22"/>
          <w:szCs w:val="22"/>
        </w:rPr>
        <w:t>server-side</w:t>
      </w:r>
      <w:r>
        <w:rPr>
          <w:sz w:val="22"/>
          <w:szCs w:val="22"/>
        </w:rPr>
        <w:t xml:space="preserve"> analysis metrics using Wily Introscope.</w:t>
      </w:r>
    </w:p>
    <w:p w14:paraId="5BF6F455" w14:textId="7BA656C9" w:rsidR="008E19A0" w:rsidRPr="002A335B" w:rsidRDefault="008E19A0" w:rsidP="008E19A0">
      <w:pPr>
        <w:ind w:left="-180"/>
        <w:jc w:val="both"/>
        <w:rPr>
          <w:rFonts w:ascii="Nimbus Roman No9 L" w:hAnsi="Nimbus Roman No9 L"/>
          <w:b/>
          <w:sz w:val="22"/>
          <w:szCs w:val="22"/>
        </w:rPr>
      </w:pPr>
      <w:r>
        <w:rPr>
          <w:rFonts w:ascii="Nimbus Roman No9 L" w:hAnsi="Nimbus Roman No9 L"/>
          <w:b/>
          <w:sz w:val="22"/>
          <w:szCs w:val="22"/>
        </w:rPr>
        <w:t>Project #</w:t>
      </w:r>
      <w:r w:rsidR="00802307">
        <w:rPr>
          <w:rFonts w:ascii="Nimbus Roman No9 L" w:hAnsi="Nimbus Roman No9 L"/>
          <w:b/>
          <w:sz w:val="22"/>
          <w:szCs w:val="22"/>
        </w:rPr>
        <w:t>6</w:t>
      </w:r>
      <w:r>
        <w:rPr>
          <w:rFonts w:ascii="Nimbus Roman No9 L" w:hAnsi="Nimbus Roman No9 L"/>
          <w:b/>
          <w:sz w:val="22"/>
          <w:szCs w:val="22"/>
        </w:rPr>
        <w:tab/>
      </w:r>
      <w:r w:rsidRPr="002A335B">
        <w:rPr>
          <w:rFonts w:ascii="Nimbus Roman No9 L" w:hAnsi="Nimbus Roman No9 L"/>
          <w:b/>
          <w:sz w:val="22"/>
          <w:szCs w:val="22"/>
        </w:rPr>
        <w:t xml:space="preserve">                                  </w:t>
      </w:r>
    </w:p>
    <w:p w14:paraId="2C085864" w14:textId="77777777" w:rsidR="008E19A0" w:rsidRPr="002A335B" w:rsidRDefault="008E19A0" w:rsidP="008E19A0">
      <w:pPr>
        <w:jc w:val="both"/>
        <w:rPr>
          <w:b/>
          <w:sz w:val="22"/>
          <w:szCs w:val="22"/>
        </w:rPr>
      </w:pPr>
      <w:r w:rsidRPr="002A335B">
        <w:rPr>
          <w:b/>
          <w:sz w:val="22"/>
          <w:szCs w:val="22"/>
        </w:rPr>
        <w:t xml:space="preserve">Title                                           </w:t>
      </w:r>
      <w:r>
        <w:rPr>
          <w:b/>
          <w:sz w:val="22"/>
          <w:szCs w:val="22"/>
        </w:rPr>
        <w:t xml:space="preserve"> </w:t>
      </w:r>
      <w:r w:rsidR="00121FF8">
        <w:rPr>
          <w:b/>
          <w:sz w:val="22"/>
          <w:szCs w:val="22"/>
        </w:rPr>
        <w:t xml:space="preserve"> :</w:t>
      </w:r>
      <w:r>
        <w:rPr>
          <w:b/>
          <w:sz w:val="22"/>
          <w:szCs w:val="22"/>
        </w:rPr>
        <w:t xml:space="preserve"> </w:t>
      </w:r>
      <w:r w:rsidRPr="008E19A0">
        <w:rPr>
          <w:b/>
          <w:sz w:val="22"/>
          <w:szCs w:val="22"/>
        </w:rPr>
        <w:t>Southwest Airlines Cargo</w:t>
      </w:r>
    </w:p>
    <w:p w14:paraId="5733C34D" w14:textId="77777777" w:rsidR="008E19A0" w:rsidRPr="002A335B" w:rsidRDefault="008E19A0" w:rsidP="008E19A0">
      <w:pPr>
        <w:jc w:val="both"/>
        <w:rPr>
          <w:b/>
          <w:sz w:val="22"/>
          <w:szCs w:val="22"/>
        </w:rPr>
      </w:pPr>
      <w:r w:rsidRPr="002A335B">
        <w:rPr>
          <w:b/>
          <w:sz w:val="22"/>
          <w:szCs w:val="22"/>
        </w:rPr>
        <w:t xml:space="preserve">Client                                         </w:t>
      </w:r>
      <w:r>
        <w:rPr>
          <w:b/>
          <w:sz w:val="22"/>
          <w:szCs w:val="22"/>
        </w:rPr>
        <w:t xml:space="preserve"> </w:t>
      </w:r>
      <w:r w:rsidR="00121FF8">
        <w:rPr>
          <w:b/>
          <w:sz w:val="22"/>
          <w:szCs w:val="22"/>
        </w:rPr>
        <w:t xml:space="preserve"> </w:t>
      </w:r>
      <w:r w:rsidR="00121FF8" w:rsidRPr="002A335B">
        <w:rPr>
          <w:b/>
          <w:sz w:val="22"/>
          <w:szCs w:val="22"/>
        </w:rPr>
        <w:t>:</w:t>
      </w:r>
      <w:r w:rsidRPr="002A335B">
        <w:rPr>
          <w:b/>
          <w:sz w:val="22"/>
          <w:szCs w:val="22"/>
        </w:rPr>
        <w:t xml:space="preserve"> </w:t>
      </w:r>
      <w:r w:rsidRPr="008E19A0">
        <w:rPr>
          <w:b/>
          <w:bCs/>
          <w:sz w:val="22"/>
          <w:szCs w:val="22"/>
        </w:rPr>
        <w:t>Southwest Airlines, USA</w:t>
      </w:r>
    </w:p>
    <w:p w14:paraId="77D84C0B" w14:textId="77777777" w:rsidR="008E19A0" w:rsidRPr="002A335B" w:rsidRDefault="008E19A0" w:rsidP="008E19A0">
      <w:pPr>
        <w:jc w:val="both"/>
        <w:rPr>
          <w:b/>
          <w:sz w:val="22"/>
          <w:szCs w:val="22"/>
        </w:rPr>
      </w:pPr>
      <w:r w:rsidRPr="002A335B">
        <w:rPr>
          <w:b/>
          <w:sz w:val="22"/>
          <w:szCs w:val="22"/>
        </w:rPr>
        <w:t xml:space="preserve">Role                                            </w:t>
      </w:r>
      <w:r>
        <w:rPr>
          <w:b/>
          <w:sz w:val="22"/>
          <w:szCs w:val="22"/>
        </w:rPr>
        <w:t xml:space="preserve"> </w:t>
      </w:r>
      <w:r w:rsidR="00121FF8">
        <w:rPr>
          <w:b/>
          <w:sz w:val="22"/>
          <w:szCs w:val="22"/>
        </w:rPr>
        <w:t xml:space="preserve"> :</w:t>
      </w:r>
      <w:r w:rsidRPr="002A335B">
        <w:rPr>
          <w:b/>
          <w:sz w:val="22"/>
          <w:szCs w:val="22"/>
        </w:rPr>
        <w:t xml:space="preserve"> </w:t>
      </w:r>
      <w:r>
        <w:rPr>
          <w:b/>
          <w:sz w:val="22"/>
          <w:szCs w:val="22"/>
        </w:rPr>
        <w:t>Consultant</w:t>
      </w:r>
    </w:p>
    <w:p w14:paraId="3FEA317D" w14:textId="16F48495" w:rsidR="008E19A0" w:rsidRDefault="008E19A0" w:rsidP="008E19A0">
      <w:pPr>
        <w:jc w:val="both"/>
        <w:rPr>
          <w:b/>
          <w:sz w:val="22"/>
          <w:szCs w:val="22"/>
        </w:rPr>
      </w:pPr>
      <w:r>
        <w:rPr>
          <w:b/>
          <w:sz w:val="22"/>
          <w:szCs w:val="22"/>
        </w:rPr>
        <w:t xml:space="preserve">Testing </w:t>
      </w:r>
      <w:r w:rsidRPr="002A335B">
        <w:rPr>
          <w:b/>
          <w:sz w:val="22"/>
          <w:szCs w:val="22"/>
        </w:rPr>
        <w:t>Tool</w:t>
      </w:r>
      <w:r>
        <w:rPr>
          <w:b/>
          <w:sz w:val="22"/>
          <w:szCs w:val="22"/>
        </w:rPr>
        <w:t>s</w:t>
      </w:r>
      <w:r w:rsidRPr="002A335B">
        <w:rPr>
          <w:b/>
          <w:sz w:val="22"/>
          <w:szCs w:val="22"/>
        </w:rPr>
        <w:t xml:space="preserve"> Used                   </w:t>
      </w:r>
      <w:r>
        <w:rPr>
          <w:b/>
          <w:sz w:val="22"/>
          <w:szCs w:val="22"/>
        </w:rPr>
        <w:t xml:space="preserve">  </w:t>
      </w:r>
      <w:r w:rsidR="00121FF8">
        <w:rPr>
          <w:b/>
          <w:sz w:val="22"/>
          <w:szCs w:val="22"/>
        </w:rPr>
        <w:t xml:space="preserve"> :</w:t>
      </w:r>
      <w:r>
        <w:rPr>
          <w:b/>
          <w:sz w:val="22"/>
          <w:szCs w:val="22"/>
        </w:rPr>
        <w:t xml:space="preserve"> </w:t>
      </w:r>
      <w:r w:rsidR="003B1C76">
        <w:rPr>
          <w:b/>
          <w:sz w:val="22"/>
          <w:szCs w:val="22"/>
        </w:rPr>
        <w:t>LoadRunner 12.01</w:t>
      </w:r>
      <w:r w:rsidR="00446C76">
        <w:rPr>
          <w:b/>
          <w:sz w:val="22"/>
          <w:szCs w:val="22"/>
        </w:rPr>
        <w:t xml:space="preserve">, </w:t>
      </w:r>
      <w:r w:rsidR="00F2291B">
        <w:rPr>
          <w:b/>
          <w:sz w:val="22"/>
          <w:szCs w:val="22"/>
        </w:rPr>
        <w:t xml:space="preserve">ALM </w:t>
      </w:r>
      <w:r w:rsidR="00446C76">
        <w:rPr>
          <w:b/>
          <w:sz w:val="22"/>
          <w:szCs w:val="22"/>
        </w:rPr>
        <w:t>Performance Center</w:t>
      </w:r>
    </w:p>
    <w:p w14:paraId="16796D0B" w14:textId="77777777" w:rsidR="003B1C76" w:rsidRDefault="003B1C76" w:rsidP="008E19A0">
      <w:pPr>
        <w:jc w:val="both"/>
        <w:rPr>
          <w:b/>
          <w:sz w:val="22"/>
          <w:szCs w:val="22"/>
        </w:rPr>
      </w:pPr>
      <w:r>
        <w:rPr>
          <w:b/>
          <w:sz w:val="22"/>
          <w:szCs w:val="22"/>
        </w:rPr>
        <w:t>APM Tool</w:t>
      </w:r>
      <w:r w:rsidR="00D541A8">
        <w:rPr>
          <w:b/>
          <w:sz w:val="22"/>
          <w:szCs w:val="22"/>
        </w:rPr>
        <w:t>s</w:t>
      </w:r>
      <w:r>
        <w:rPr>
          <w:b/>
          <w:sz w:val="22"/>
          <w:szCs w:val="22"/>
        </w:rPr>
        <w:t xml:space="preserve"> Used</w:t>
      </w:r>
      <w:r>
        <w:rPr>
          <w:b/>
          <w:sz w:val="22"/>
          <w:szCs w:val="22"/>
        </w:rPr>
        <w:tab/>
      </w:r>
      <w:r>
        <w:rPr>
          <w:b/>
          <w:sz w:val="22"/>
          <w:szCs w:val="22"/>
        </w:rPr>
        <w:tab/>
        <w:t xml:space="preserve"> </w:t>
      </w:r>
      <w:r w:rsidR="00121FF8">
        <w:rPr>
          <w:b/>
          <w:sz w:val="22"/>
          <w:szCs w:val="22"/>
        </w:rPr>
        <w:t xml:space="preserve"> :</w:t>
      </w:r>
      <w:r>
        <w:rPr>
          <w:b/>
          <w:sz w:val="22"/>
          <w:szCs w:val="22"/>
        </w:rPr>
        <w:t xml:space="preserve"> </w:t>
      </w:r>
      <w:r w:rsidR="006B4E09">
        <w:rPr>
          <w:b/>
          <w:sz w:val="22"/>
          <w:szCs w:val="22"/>
        </w:rPr>
        <w:t>Dynatrace, Wily Introscope</w:t>
      </w:r>
    </w:p>
    <w:p w14:paraId="4B58F04C" w14:textId="77777777" w:rsidR="008E19A0" w:rsidRPr="002A335B" w:rsidRDefault="008E19A0" w:rsidP="008E19A0">
      <w:pPr>
        <w:jc w:val="both"/>
        <w:rPr>
          <w:b/>
          <w:sz w:val="22"/>
          <w:szCs w:val="22"/>
        </w:rPr>
      </w:pPr>
      <w:r>
        <w:rPr>
          <w:b/>
          <w:sz w:val="22"/>
          <w:szCs w:val="22"/>
        </w:rPr>
        <w:t>Protocol Used</w:t>
      </w:r>
      <w:r>
        <w:rPr>
          <w:b/>
          <w:sz w:val="22"/>
          <w:szCs w:val="22"/>
        </w:rPr>
        <w:tab/>
      </w:r>
      <w:r>
        <w:rPr>
          <w:b/>
          <w:sz w:val="22"/>
          <w:szCs w:val="22"/>
        </w:rPr>
        <w:tab/>
      </w:r>
      <w:r>
        <w:rPr>
          <w:b/>
          <w:sz w:val="22"/>
          <w:szCs w:val="22"/>
        </w:rPr>
        <w:tab/>
        <w:t xml:space="preserve"> </w:t>
      </w:r>
      <w:r w:rsidR="00121FF8">
        <w:rPr>
          <w:b/>
          <w:sz w:val="22"/>
          <w:szCs w:val="22"/>
        </w:rPr>
        <w:t xml:space="preserve"> :</w:t>
      </w:r>
      <w:r>
        <w:rPr>
          <w:b/>
          <w:sz w:val="22"/>
          <w:szCs w:val="22"/>
        </w:rPr>
        <w:t xml:space="preserve"> </w:t>
      </w:r>
      <w:r w:rsidR="005206D7">
        <w:rPr>
          <w:b/>
          <w:sz w:val="22"/>
          <w:szCs w:val="22"/>
        </w:rPr>
        <w:t>Web (</w:t>
      </w:r>
      <w:r>
        <w:rPr>
          <w:b/>
          <w:sz w:val="22"/>
          <w:szCs w:val="22"/>
        </w:rPr>
        <w:t>Http/Html)</w:t>
      </w:r>
    </w:p>
    <w:p w14:paraId="2E078161" w14:textId="30FB79B4" w:rsidR="008E19A0" w:rsidRPr="002A335B" w:rsidRDefault="008E19A0" w:rsidP="008E19A0">
      <w:pPr>
        <w:jc w:val="both"/>
        <w:rPr>
          <w:b/>
          <w:sz w:val="22"/>
          <w:szCs w:val="22"/>
        </w:rPr>
      </w:pPr>
      <w:r w:rsidRPr="002A335B">
        <w:rPr>
          <w:b/>
          <w:sz w:val="22"/>
          <w:szCs w:val="22"/>
        </w:rPr>
        <w:t xml:space="preserve">Duration                                    </w:t>
      </w:r>
      <w:r>
        <w:rPr>
          <w:b/>
          <w:sz w:val="22"/>
          <w:szCs w:val="22"/>
        </w:rPr>
        <w:t xml:space="preserve"> </w:t>
      </w:r>
      <w:r w:rsidRPr="002A335B">
        <w:rPr>
          <w:b/>
          <w:sz w:val="22"/>
          <w:szCs w:val="22"/>
        </w:rPr>
        <w:t xml:space="preserve"> </w:t>
      </w:r>
      <w:r w:rsidR="00121FF8">
        <w:rPr>
          <w:b/>
          <w:sz w:val="22"/>
          <w:szCs w:val="22"/>
        </w:rPr>
        <w:t xml:space="preserve"> :</w:t>
      </w:r>
      <w:r w:rsidRPr="002A335B">
        <w:rPr>
          <w:b/>
          <w:sz w:val="22"/>
          <w:szCs w:val="22"/>
        </w:rPr>
        <w:t xml:space="preserve"> </w:t>
      </w:r>
      <w:r w:rsidR="00D541A8">
        <w:rPr>
          <w:b/>
          <w:sz w:val="22"/>
          <w:szCs w:val="22"/>
        </w:rPr>
        <w:t>January</w:t>
      </w:r>
      <w:r>
        <w:rPr>
          <w:b/>
          <w:sz w:val="22"/>
          <w:szCs w:val="22"/>
        </w:rPr>
        <w:t xml:space="preserve"> 201</w:t>
      </w:r>
      <w:r w:rsidR="00EC363B">
        <w:rPr>
          <w:b/>
          <w:sz w:val="22"/>
          <w:szCs w:val="22"/>
        </w:rPr>
        <w:t>7</w:t>
      </w:r>
      <w:r>
        <w:rPr>
          <w:b/>
          <w:sz w:val="22"/>
          <w:szCs w:val="22"/>
        </w:rPr>
        <w:t xml:space="preserve"> to </w:t>
      </w:r>
      <w:r w:rsidR="00D541A8">
        <w:rPr>
          <w:b/>
          <w:sz w:val="22"/>
          <w:szCs w:val="22"/>
        </w:rPr>
        <w:t>June</w:t>
      </w:r>
      <w:r>
        <w:rPr>
          <w:b/>
          <w:sz w:val="22"/>
          <w:szCs w:val="22"/>
        </w:rPr>
        <w:t xml:space="preserve"> 201</w:t>
      </w:r>
      <w:r w:rsidR="00EC363B">
        <w:rPr>
          <w:b/>
          <w:sz w:val="22"/>
          <w:szCs w:val="22"/>
        </w:rPr>
        <w:t>7</w:t>
      </w:r>
    </w:p>
    <w:p w14:paraId="70FB440C" w14:textId="77777777" w:rsidR="008E19A0" w:rsidRDefault="008E19A0" w:rsidP="008E19A0">
      <w:pPr>
        <w:ind w:left="-180"/>
        <w:jc w:val="both"/>
        <w:rPr>
          <w:rFonts w:ascii="Nimbus Roman No9 L" w:hAnsi="Nimbus Roman No9 L"/>
          <w:b/>
          <w:sz w:val="22"/>
          <w:szCs w:val="22"/>
        </w:rPr>
      </w:pPr>
    </w:p>
    <w:p w14:paraId="726E6A15" w14:textId="77777777" w:rsidR="008E19A0" w:rsidRDefault="008E19A0" w:rsidP="008E19A0">
      <w:pPr>
        <w:ind w:left="-180"/>
        <w:jc w:val="both"/>
        <w:rPr>
          <w:rFonts w:ascii="Nimbus Roman No9 L" w:hAnsi="Nimbus Roman No9 L"/>
          <w:b/>
          <w:sz w:val="22"/>
          <w:szCs w:val="22"/>
        </w:rPr>
      </w:pPr>
      <w:r>
        <w:rPr>
          <w:rFonts w:ascii="Nimbus Roman No9 L" w:hAnsi="Nimbus Roman No9 L"/>
          <w:b/>
          <w:sz w:val="22"/>
          <w:szCs w:val="22"/>
        </w:rPr>
        <w:tab/>
        <w:t>Description:</w:t>
      </w:r>
    </w:p>
    <w:p w14:paraId="10E88CDC" w14:textId="77777777" w:rsidR="008E19A0" w:rsidRPr="0034680E" w:rsidRDefault="003B1C76" w:rsidP="00F34EA9">
      <w:pPr>
        <w:pStyle w:val="Heading9"/>
        <w:tabs>
          <w:tab w:val="left" w:pos="720"/>
        </w:tabs>
        <w:spacing w:before="113" w:line="360" w:lineRule="auto"/>
        <w:rPr>
          <w:sz w:val="20"/>
          <w:szCs w:val="20"/>
        </w:rPr>
      </w:pPr>
      <w:r w:rsidRPr="0034680E">
        <w:rPr>
          <w:rFonts w:ascii="Times New Roman" w:hAnsi="Times New Roman"/>
          <w:sz w:val="20"/>
          <w:szCs w:val="20"/>
          <w:lang w:eastAsia="ar-SA"/>
        </w:rPr>
        <w:t xml:space="preserve">SWA Interline and International Cargo project’s goal is to transform cargo management systems to address their desired growth into international shipments while maintaining the </w:t>
      </w:r>
      <w:r w:rsidR="00121FF8" w:rsidRPr="0034680E">
        <w:rPr>
          <w:rFonts w:ascii="Times New Roman" w:hAnsi="Times New Roman"/>
          <w:sz w:val="20"/>
          <w:szCs w:val="20"/>
          <w:lang w:eastAsia="ar-SA"/>
        </w:rPr>
        <w:t>award-winning</w:t>
      </w:r>
      <w:r w:rsidRPr="0034680E">
        <w:rPr>
          <w:rFonts w:ascii="Times New Roman" w:hAnsi="Times New Roman"/>
          <w:sz w:val="20"/>
          <w:szCs w:val="20"/>
          <w:lang w:eastAsia="ar-SA"/>
        </w:rPr>
        <w:t xml:space="preserve"> customer facing services. SWA Technology goal is to retire the SWA Cargo CATTS system, replace and enhance the Route Selector functionality, retire the Lufthansa Systems Shipment </w:t>
      </w:r>
      <w:r w:rsidR="0028321F" w:rsidRPr="0034680E">
        <w:rPr>
          <w:rFonts w:ascii="Times New Roman" w:hAnsi="Times New Roman"/>
          <w:sz w:val="20"/>
          <w:szCs w:val="20"/>
          <w:lang w:eastAsia="ar-SA"/>
        </w:rPr>
        <w:t>Database,</w:t>
      </w:r>
      <w:r w:rsidRPr="0034680E">
        <w:rPr>
          <w:rFonts w:ascii="Times New Roman" w:hAnsi="Times New Roman"/>
          <w:sz w:val="20"/>
          <w:szCs w:val="20"/>
          <w:lang w:eastAsia="ar-SA"/>
        </w:rPr>
        <w:t xml:space="preserve"> and replace the Inventory Manager functionality</w:t>
      </w:r>
      <w:r w:rsidR="0028321F" w:rsidRPr="0034680E">
        <w:rPr>
          <w:rFonts w:ascii="Times New Roman" w:hAnsi="Times New Roman"/>
          <w:sz w:val="20"/>
          <w:szCs w:val="20"/>
          <w:lang w:eastAsia="ar-SA"/>
        </w:rPr>
        <w:t xml:space="preserve">. </w:t>
      </w:r>
      <w:r w:rsidRPr="0034680E">
        <w:rPr>
          <w:rFonts w:ascii="Times New Roman" w:hAnsi="Times New Roman"/>
          <w:sz w:val="20"/>
          <w:szCs w:val="20"/>
          <w:lang w:eastAsia="ar-SA"/>
        </w:rPr>
        <w:t>Through the development of the new cargo management system, Cargo System will integrate with international interline partners to electronically exchange messages. By being able to manage global interline partner business integration, this will open SWA’s desirable point-to-point operations to the larger international cargo growth. In addition to swacargo.com website a new customer facing website will provide self-service feature to the Customer. </w:t>
      </w:r>
    </w:p>
    <w:p w14:paraId="447096AF" w14:textId="77777777" w:rsidR="008E19A0" w:rsidRPr="00BE7EE1" w:rsidRDefault="008E19A0" w:rsidP="008E19A0">
      <w:pPr>
        <w:ind w:left="-49"/>
        <w:rPr>
          <w:b/>
          <w:sz w:val="22"/>
          <w:szCs w:val="22"/>
        </w:rPr>
      </w:pPr>
      <w:r w:rsidRPr="00322E82">
        <w:rPr>
          <w:sz w:val="20"/>
          <w:szCs w:val="20"/>
        </w:rPr>
        <w:t xml:space="preserve"> </w:t>
      </w:r>
      <w:r w:rsidRPr="00BE7EE1">
        <w:rPr>
          <w:b/>
          <w:sz w:val="22"/>
          <w:szCs w:val="22"/>
          <w:u w:val="single"/>
        </w:rPr>
        <w:t>Responsibilities:</w:t>
      </w:r>
    </w:p>
    <w:p w14:paraId="2E518B58" w14:textId="77777777" w:rsidR="008E19A0" w:rsidRPr="00F71F74" w:rsidRDefault="008E19A0" w:rsidP="008E19A0">
      <w:pPr>
        <w:numPr>
          <w:ilvl w:val="0"/>
          <w:numId w:val="11"/>
        </w:numPr>
        <w:suppressAutoHyphens w:val="0"/>
        <w:spacing w:before="100" w:beforeAutospacing="1" w:after="100" w:afterAutospacing="1"/>
        <w:rPr>
          <w:sz w:val="22"/>
          <w:szCs w:val="22"/>
        </w:rPr>
      </w:pPr>
      <w:r>
        <w:rPr>
          <w:sz w:val="22"/>
          <w:szCs w:val="22"/>
        </w:rPr>
        <w:t xml:space="preserve">Preparing Transaction Traversal </w:t>
      </w:r>
      <w:r w:rsidR="00121FF8">
        <w:rPr>
          <w:sz w:val="22"/>
          <w:szCs w:val="22"/>
        </w:rPr>
        <w:t>Flow</w:t>
      </w:r>
      <w:r>
        <w:rPr>
          <w:sz w:val="22"/>
          <w:szCs w:val="22"/>
        </w:rPr>
        <w:t xml:space="preserve"> Document</w:t>
      </w:r>
    </w:p>
    <w:p w14:paraId="095B8BA9" w14:textId="77777777" w:rsidR="008E19A0" w:rsidRDefault="008E19A0" w:rsidP="008E19A0">
      <w:pPr>
        <w:numPr>
          <w:ilvl w:val="0"/>
          <w:numId w:val="11"/>
        </w:numPr>
        <w:suppressAutoHyphens w:val="0"/>
        <w:spacing w:before="100" w:beforeAutospacing="1" w:after="100" w:afterAutospacing="1"/>
        <w:rPr>
          <w:sz w:val="22"/>
          <w:szCs w:val="22"/>
        </w:rPr>
      </w:pPr>
      <w:r>
        <w:rPr>
          <w:sz w:val="22"/>
          <w:szCs w:val="22"/>
        </w:rPr>
        <w:t>Creating and enhancing the test scripts in VUGEN using LoadRunner 11.52</w:t>
      </w:r>
    </w:p>
    <w:p w14:paraId="180979F6" w14:textId="77777777" w:rsidR="008E19A0" w:rsidRPr="00A44308" w:rsidRDefault="008E19A0" w:rsidP="008E19A0">
      <w:pPr>
        <w:numPr>
          <w:ilvl w:val="0"/>
          <w:numId w:val="11"/>
        </w:numPr>
        <w:suppressAutoHyphens w:val="0"/>
        <w:spacing w:before="100" w:beforeAutospacing="1" w:after="100" w:afterAutospacing="1"/>
        <w:rPr>
          <w:sz w:val="22"/>
          <w:szCs w:val="22"/>
        </w:rPr>
      </w:pPr>
      <w:r>
        <w:rPr>
          <w:sz w:val="22"/>
          <w:szCs w:val="22"/>
        </w:rPr>
        <w:lastRenderedPageBreak/>
        <w:t xml:space="preserve">Executing smoke tests to validate the scripts, </w:t>
      </w:r>
      <w:r w:rsidR="0028321F">
        <w:rPr>
          <w:sz w:val="22"/>
          <w:szCs w:val="22"/>
        </w:rPr>
        <w:t>environment,</w:t>
      </w:r>
      <w:r>
        <w:rPr>
          <w:sz w:val="22"/>
          <w:szCs w:val="22"/>
        </w:rPr>
        <w:t xml:space="preserve"> and data.</w:t>
      </w:r>
    </w:p>
    <w:p w14:paraId="3E98823F" w14:textId="77777777" w:rsidR="008E19A0" w:rsidRPr="001A746A" w:rsidRDefault="008E19A0" w:rsidP="008E19A0">
      <w:pPr>
        <w:numPr>
          <w:ilvl w:val="0"/>
          <w:numId w:val="11"/>
        </w:numPr>
        <w:suppressAutoHyphens w:val="0"/>
        <w:spacing w:before="100" w:beforeAutospacing="1" w:after="100" w:afterAutospacing="1"/>
        <w:rPr>
          <w:sz w:val="22"/>
          <w:szCs w:val="22"/>
        </w:rPr>
      </w:pPr>
      <w:r w:rsidRPr="001A746A">
        <w:rPr>
          <w:sz w:val="22"/>
          <w:szCs w:val="22"/>
        </w:rPr>
        <w:t>Involved in Load, Stress and Endurance Testing</w:t>
      </w:r>
    </w:p>
    <w:p w14:paraId="7BC98758" w14:textId="77777777" w:rsidR="008E19A0" w:rsidRDefault="008E19A0" w:rsidP="008E19A0">
      <w:pPr>
        <w:numPr>
          <w:ilvl w:val="0"/>
          <w:numId w:val="11"/>
        </w:numPr>
        <w:suppressAutoHyphens w:val="0"/>
        <w:spacing w:before="100" w:beforeAutospacing="1" w:after="100" w:afterAutospacing="1"/>
        <w:rPr>
          <w:sz w:val="22"/>
          <w:szCs w:val="22"/>
        </w:rPr>
      </w:pPr>
      <w:r w:rsidRPr="001A746A">
        <w:rPr>
          <w:sz w:val="22"/>
          <w:szCs w:val="22"/>
        </w:rPr>
        <w:t>Generate the summary report based on the Analysis report.</w:t>
      </w:r>
    </w:p>
    <w:p w14:paraId="0251599A" w14:textId="57EAA99B" w:rsidR="00802307" w:rsidRPr="00E41120" w:rsidRDefault="00D541A8" w:rsidP="00596091">
      <w:pPr>
        <w:numPr>
          <w:ilvl w:val="0"/>
          <w:numId w:val="11"/>
        </w:numPr>
        <w:suppressAutoHyphens w:val="0"/>
        <w:spacing w:before="100" w:beforeAutospacing="1" w:after="100" w:afterAutospacing="1"/>
        <w:rPr>
          <w:sz w:val="22"/>
          <w:szCs w:val="22"/>
        </w:rPr>
      </w:pPr>
      <w:r w:rsidRPr="00E41120">
        <w:rPr>
          <w:sz w:val="22"/>
          <w:szCs w:val="22"/>
        </w:rPr>
        <w:t xml:space="preserve">Produced the detailed analysis of dynatrace reports using Dynatrace APM tool and </w:t>
      </w:r>
      <w:r w:rsidR="00121FF8" w:rsidRPr="00E41120">
        <w:rPr>
          <w:sz w:val="22"/>
          <w:szCs w:val="22"/>
        </w:rPr>
        <w:t>server-side</w:t>
      </w:r>
      <w:r w:rsidRPr="00E41120">
        <w:rPr>
          <w:sz w:val="22"/>
          <w:szCs w:val="22"/>
        </w:rPr>
        <w:t xml:space="preserve"> analysis metrics using Wily Introscope.</w:t>
      </w:r>
    </w:p>
    <w:p w14:paraId="0A718F2A" w14:textId="77777777" w:rsidR="00FF2459" w:rsidRDefault="00FF2459" w:rsidP="008E19A0">
      <w:pPr>
        <w:ind w:left="-180"/>
        <w:jc w:val="both"/>
        <w:rPr>
          <w:rFonts w:ascii="Nimbus Roman No9 L" w:hAnsi="Nimbus Roman No9 L"/>
          <w:b/>
          <w:sz w:val="22"/>
          <w:szCs w:val="22"/>
        </w:rPr>
      </w:pPr>
    </w:p>
    <w:p w14:paraId="418DFA47" w14:textId="0FE48AC9" w:rsidR="008E19A0" w:rsidRPr="002A335B" w:rsidRDefault="008E19A0" w:rsidP="008E19A0">
      <w:pPr>
        <w:ind w:left="-180"/>
        <w:jc w:val="both"/>
        <w:rPr>
          <w:rFonts w:ascii="Nimbus Roman No9 L" w:hAnsi="Nimbus Roman No9 L"/>
          <w:b/>
          <w:sz w:val="22"/>
          <w:szCs w:val="22"/>
        </w:rPr>
      </w:pPr>
      <w:r>
        <w:rPr>
          <w:rFonts w:ascii="Nimbus Roman No9 L" w:hAnsi="Nimbus Roman No9 L"/>
          <w:b/>
          <w:sz w:val="22"/>
          <w:szCs w:val="22"/>
        </w:rPr>
        <w:t>Project #</w:t>
      </w:r>
      <w:r w:rsidR="00802307">
        <w:rPr>
          <w:rFonts w:ascii="Nimbus Roman No9 L" w:hAnsi="Nimbus Roman No9 L"/>
          <w:b/>
          <w:sz w:val="22"/>
          <w:szCs w:val="22"/>
        </w:rPr>
        <w:t>7</w:t>
      </w:r>
      <w:r>
        <w:rPr>
          <w:rFonts w:ascii="Nimbus Roman No9 L" w:hAnsi="Nimbus Roman No9 L"/>
          <w:b/>
          <w:sz w:val="22"/>
          <w:szCs w:val="22"/>
        </w:rPr>
        <w:tab/>
      </w:r>
      <w:r w:rsidRPr="002A335B">
        <w:rPr>
          <w:rFonts w:ascii="Nimbus Roman No9 L" w:hAnsi="Nimbus Roman No9 L"/>
          <w:b/>
          <w:sz w:val="22"/>
          <w:szCs w:val="22"/>
        </w:rPr>
        <w:t xml:space="preserve">                                  </w:t>
      </w:r>
    </w:p>
    <w:p w14:paraId="7EC73C39" w14:textId="77777777" w:rsidR="008E19A0" w:rsidRPr="002A335B" w:rsidRDefault="008E19A0" w:rsidP="008E19A0">
      <w:pPr>
        <w:jc w:val="both"/>
        <w:rPr>
          <w:b/>
          <w:sz w:val="22"/>
          <w:szCs w:val="22"/>
        </w:rPr>
      </w:pPr>
      <w:r w:rsidRPr="002A335B">
        <w:rPr>
          <w:b/>
          <w:sz w:val="22"/>
          <w:szCs w:val="22"/>
        </w:rPr>
        <w:t xml:space="preserve">Title                                           </w:t>
      </w:r>
      <w:r>
        <w:rPr>
          <w:b/>
          <w:sz w:val="22"/>
          <w:szCs w:val="22"/>
        </w:rPr>
        <w:t xml:space="preserve">  </w:t>
      </w:r>
      <w:r w:rsidR="00121FF8">
        <w:rPr>
          <w:b/>
          <w:sz w:val="22"/>
          <w:szCs w:val="22"/>
        </w:rPr>
        <w:t xml:space="preserve"> :</w:t>
      </w:r>
      <w:r>
        <w:rPr>
          <w:b/>
          <w:sz w:val="22"/>
          <w:szCs w:val="22"/>
        </w:rPr>
        <w:t xml:space="preserve"> </w:t>
      </w:r>
      <w:r w:rsidRPr="00104ADF">
        <w:rPr>
          <w:b/>
          <w:sz w:val="22"/>
          <w:szCs w:val="22"/>
        </w:rPr>
        <w:t>Factory Testing</w:t>
      </w:r>
    </w:p>
    <w:p w14:paraId="3C5E4D05" w14:textId="77777777" w:rsidR="008E19A0" w:rsidRPr="002A335B" w:rsidRDefault="008E19A0" w:rsidP="008E19A0">
      <w:pPr>
        <w:jc w:val="both"/>
        <w:rPr>
          <w:b/>
          <w:sz w:val="22"/>
          <w:szCs w:val="22"/>
        </w:rPr>
      </w:pPr>
      <w:r w:rsidRPr="002A335B">
        <w:rPr>
          <w:b/>
          <w:sz w:val="22"/>
          <w:szCs w:val="22"/>
        </w:rPr>
        <w:t xml:space="preserve">Client                                         </w:t>
      </w:r>
      <w:r>
        <w:rPr>
          <w:b/>
          <w:sz w:val="22"/>
          <w:szCs w:val="22"/>
        </w:rPr>
        <w:t xml:space="preserve">  </w:t>
      </w:r>
      <w:r w:rsidR="00121FF8" w:rsidRPr="002A335B">
        <w:rPr>
          <w:b/>
          <w:sz w:val="22"/>
          <w:szCs w:val="22"/>
        </w:rPr>
        <w:t xml:space="preserve"> </w:t>
      </w:r>
      <w:r w:rsidR="00121FF8">
        <w:rPr>
          <w:b/>
          <w:sz w:val="22"/>
          <w:szCs w:val="22"/>
        </w:rPr>
        <w:t>:</w:t>
      </w:r>
      <w:r w:rsidRPr="002A335B">
        <w:rPr>
          <w:b/>
          <w:sz w:val="22"/>
          <w:szCs w:val="22"/>
        </w:rPr>
        <w:t xml:space="preserve"> </w:t>
      </w:r>
      <w:r>
        <w:rPr>
          <w:b/>
          <w:bCs/>
          <w:sz w:val="22"/>
          <w:szCs w:val="22"/>
        </w:rPr>
        <w:t>IKEA</w:t>
      </w:r>
    </w:p>
    <w:p w14:paraId="08BD8B77" w14:textId="77777777" w:rsidR="008E19A0" w:rsidRPr="002A335B" w:rsidRDefault="008E19A0" w:rsidP="008E19A0">
      <w:pPr>
        <w:jc w:val="both"/>
        <w:rPr>
          <w:b/>
          <w:sz w:val="22"/>
          <w:szCs w:val="22"/>
        </w:rPr>
      </w:pPr>
      <w:r w:rsidRPr="002A335B">
        <w:rPr>
          <w:b/>
          <w:sz w:val="22"/>
          <w:szCs w:val="22"/>
        </w:rPr>
        <w:t xml:space="preserve">Role                                            </w:t>
      </w:r>
      <w:r>
        <w:rPr>
          <w:b/>
          <w:sz w:val="22"/>
          <w:szCs w:val="22"/>
        </w:rPr>
        <w:t xml:space="preserve"> </w:t>
      </w:r>
      <w:r w:rsidR="00121FF8">
        <w:rPr>
          <w:b/>
          <w:sz w:val="22"/>
          <w:szCs w:val="22"/>
        </w:rPr>
        <w:t xml:space="preserve"> :</w:t>
      </w:r>
      <w:r w:rsidRPr="002A335B">
        <w:rPr>
          <w:b/>
          <w:sz w:val="22"/>
          <w:szCs w:val="22"/>
        </w:rPr>
        <w:t xml:space="preserve"> </w:t>
      </w:r>
      <w:r>
        <w:rPr>
          <w:b/>
          <w:sz w:val="22"/>
          <w:szCs w:val="22"/>
        </w:rPr>
        <w:t>Consultant</w:t>
      </w:r>
    </w:p>
    <w:p w14:paraId="6A9C151E" w14:textId="77777777" w:rsidR="008E19A0" w:rsidRDefault="008E19A0" w:rsidP="008E19A0">
      <w:pPr>
        <w:jc w:val="both"/>
        <w:rPr>
          <w:b/>
          <w:sz w:val="22"/>
          <w:szCs w:val="22"/>
        </w:rPr>
      </w:pPr>
      <w:r>
        <w:rPr>
          <w:b/>
          <w:sz w:val="22"/>
          <w:szCs w:val="22"/>
        </w:rPr>
        <w:t xml:space="preserve">Testing </w:t>
      </w:r>
      <w:r w:rsidRPr="002A335B">
        <w:rPr>
          <w:b/>
          <w:sz w:val="22"/>
          <w:szCs w:val="22"/>
        </w:rPr>
        <w:t>Tool</w:t>
      </w:r>
      <w:r>
        <w:rPr>
          <w:b/>
          <w:sz w:val="22"/>
          <w:szCs w:val="22"/>
        </w:rPr>
        <w:t>s</w:t>
      </w:r>
      <w:r w:rsidRPr="002A335B">
        <w:rPr>
          <w:b/>
          <w:sz w:val="22"/>
          <w:szCs w:val="22"/>
        </w:rPr>
        <w:t xml:space="preserve"> Used                   </w:t>
      </w:r>
      <w:r>
        <w:rPr>
          <w:b/>
          <w:sz w:val="22"/>
          <w:szCs w:val="22"/>
        </w:rPr>
        <w:t xml:space="preserve"> </w:t>
      </w:r>
      <w:r w:rsidR="00121FF8">
        <w:rPr>
          <w:b/>
          <w:sz w:val="22"/>
          <w:szCs w:val="22"/>
        </w:rPr>
        <w:t xml:space="preserve"> :</w:t>
      </w:r>
      <w:r>
        <w:rPr>
          <w:b/>
          <w:sz w:val="22"/>
          <w:szCs w:val="22"/>
        </w:rPr>
        <w:t xml:space="preserve"> </w:t>
      </w:r>
      <w:r w:rsidRPr="008E1D48">
        <w:rPr>
          <w:b/>
          <w:sz w:val="22"/>
          <w:szCs w:val="22"/>
        </w:rPr>
        <w:t>LoadRunner 11.52</w:t>
      </w:r>
      <w:r>
        <w:rPr>
          <w:b/>
          <w:sz w:val="22"/>
          <w:szCs w:val="22"/>
        </w:rPr>
        <w:t>, Performance Center 11.52</w:t>
      </w:r>
    </w:p>
    <w:p w14:paraId="00E30548" w14:textId="77777777" w:rsidR="008E19A0" w:rsidRPr="002A335B" w:rsidRDefault="008E19A0" w:rsidP="008E19A0">
      <w:pPr>
        <w:jc w:val="both"/>
        <w:rPr>
          <w:b/>
          <w:sz w:val="22"/>
          <w:szCs w:val="22"/>
        </w:rPr>
      </w:pPr>
      <w:r>
        <w:rPr>
          <w:b/>
          <w:sz w:val="22"/>
          <w:szCs w:val="22"/>
        </w:rPr>
        <w:t>Protocol Used</w:t>
      </w:r>
      <w:r>
        <w:rPr>
          <w:b/>
          <w:sz w:val="22"/>
          <w:szCs w:val="22"/>
        </w:rPr>
        <w:tab/>
      </w:r>
      <w:r>
        <w:rPr>
          <w:b/>
          <w:sz w:val="22"/>
          <w:szCs w:val="22"/>
        </w:rPr>
        <w:tab/>
      </w:r>
      <w:r>
        <w:rPr>
          <w:b/>
          <w:sz w:val="22"/>
          <w:szCs w:val="22"/>
        </w:rPr>
        <w:tab/>
        <w:t xml:space="preserve"> </w:t>
      </w:r>
      <w:r w:rsidR="00121FF8">
        <w:rPr>
          <w:b/>
          <w:sz w:val="22"/>
          <w:szCs w:val="22"/>
        </w:rPr>
        <w:t xml:space="preserve"> :</w:t>
      </w:r>
      <w:r>
        <w:rPr>
          <w:b/>
          <w:sz w:val="22"/>
          <w:szCs w:val="22"/>
        </w:rPr>
        <w:t xml:space="preserve"> </w:t>
      </w:r>
      <w:r w:rsidR="003B4C4B">
        <w:rPr>
          <w:b/>
          <w:sz w:val="22"/>
          <w:szCs w:val="22"/>
        </w:rPr>
        <w:t>Web (</w:t>
      </w:r>
      <w:r>
        <w:rPr>
          <w:b/>
          <w:sz w:val="22"/>
          <w:szCs w:val="22"/>
        </w:rPr>
        <w:t>Http/Html)</w:t>
      </w:r>
    </w:p>
    <w:p w14:paraId="204E456B" w14:textId="7C279B21" w:rsidR="008E19A0" w:rsidRPr="002A335B" w:rsidRDefault="008E19A0" w:rsidP="008E19A0">
      <w:pPr>
        <w:jc w:val="both"/>
        <w:rPr>
          <w:b/>
          <w:sz w:val="22"/>
          <w:szCs w:val="22"/>
        </w:rPr>
      </w:pPr>
      <w:r w:rsidRPr="002A335B">
        <w:rPr>
          <w:b/>
          <w:sz w:val="22"/>
          <w:szCs w:val="22"/>
        </w:rPr>
        <w:t xml:space="preserve">Duration                                    </w:t>
      </w:r>
      <w:r>
        <w:rPr>
          <w:b/>
          <w:sz w:val="22"/>
          <w:szCs w:val="22"/>
        </w:rPr>
        <w:t xml:space="preserve"> </w:t>
      </w:r>
      <w:r w:rsidRPr="002A335B">
        <w:rPr>
          <w:b/>
          <w:sz w:val="22"/>
          <w:szCs w:val="22"/>
        </w:rPr>
        <w:t xml:space="preserve"> </w:t>
      </w:r>
      <w:r w:rsidR="00121FF8">
        <w:rPr>
          <w:b/>
          <w:sz w:val="22"/>
          <w:szCs w:val="22"/>
        </w:rPr>
        <w:t xml:space="preserve"> :</w:t>
      </w:r>
      <w:r w:rsidRPr="002A335B">
        <w:rPr>
          <w:b/>
          <w:sz w:val="22"/>
          <w:szCs w:val="22"/>
        </w:rPr>
        <w:t xml:space="preserve"> </w:t>
      </w:r>
      <w:r w:rsidR="00E31769">
        <w:rPr>
          <w:b/>
          <w:sz w:val="22"/>
          <w:szCs w:val="22"/>
        </w:rPr>
        <w:t>Jan</w:t>
      </w:r>
      <w:r>
        <w:rPr>
          <w:b/>
          <w:sz w:val="22"/>
          <w:szCs w:val="22"/>
        </w:rPr>
        <w:t xml:space="preserve"> 201</w:t>
      </w:r>
      <w:r w:rsidR="00E31769">
        <w:rPr>
          <w:b/>
          <w:sz w:val="22"/>
          <w:szCs w:val="22"/>
        </w:rPr>
        <w:t>6</w:t>
      </w:r>
      <w:r>
        <w:rPr>
          <w:b/>
          <w:sz w:val="22"/>
          <w:szCs w:val="22"/>
        </w:rPr>
        <w:t xml:space="preserve"> to </w:t>
      </w:r>
      <w:r w:rsidR="00FD72F6">
        <w:rPr>
          <w:b/>
          <w:sz w:val="22"/>
          <w:szCs w:val="22"/>
        </w:rPr>
        <w:t>December</w:t>
      </w:r>
      <w:r>
        <w:rPr>
          <w:b/>
          <w:sz w:val="22"/>
          <w:szCs w:val="22"/>
        </w:rPr>
        <w:t xml:space="preserve"> 201</w:t>
      </w:r>
      <w:r w:rsidR="00E31769">
        <w:rPr>
          <w:b/>
          <w:sz w:val="22"/>
          <w:szCs w:val="22"/>
        </w:rPr>
        <w:t>6</w:t>
      </w:r>
    </w:p>
    <w:p w14:paraId="75C9DE6E" w14:textId="77777777" w:rsidR="008E19A0" w:rsidRDefault="008E19A0" w:rsidP="008E19A0">
      <w:pPr>
        <w:ind w:left="-180"/>
        <w:jc w:val="both"/>
        <w:rPr>
          <w:rFonts w:ascii="Nimbus Roman No9 L" w:hAnsi="Nimbus Roman No9 L"/>
          <w:b/>
          <w:sz w:val="22"/>
          <w:szCs w:val="22"/>
        </w:rPr>
      </w:pPr>
    </w:p>
    <w:p w14:paraId="5C670F05" w14:textId="77777777" w:rsidR="008E19A0" w:rsidRDefault="008E19A0" w:rsidP="008E19A0">
      <w:pPr>
        <w:ind w:left="-180"/>
        <w:jc w:val="both"/>
        <w:rPr>
          <w:rFonts w:ascii="Nimbus Roman No9 L" w:hAnsi="Nimbus Roman No9 L"/>
          <w:b/>
          <w:sz w:val="22"/>
          <w:szCs w:val="22"/>
        </w:rPr>
      </w:pPr>
      <w:r>
        <w:rPr>
          <w:rFonts w:ascii="Nimbus Roman No9 L" w:hAnsi="Nimbus Roman No9 L"/>
          <w:b/>
          <w:sz w:val="22"/>
          <w:szCs w:val="22"/>
        </w:rPr>
        <w:tab/>
        <w:t>Description:</w:t>
      </w:r>
    </w:p>
    <w:p w14:paraId="49BA12FA" w14:textId="79BF2B3A" w:rsidR="00BE2976" w:rsidRDefault="008E19A0" w:rsidP="008E19A0">
      <w:pPr>
        <w:ind w:left="-49"/>
        <w:rPr>
          <w:sz w:val="20"/>
          <w:szCs w:val="20"/>
        </w:rPr>
      </w:pPr>
      <w:r w:rsidRPr="00104ADF">
        <w:rPr>
          <w:sz w:val="22"/>
          <w:szCs w:val="22"/>
        </w:rPr>
        <w:t xml:space="preserve">The main aim of factory project is to replacement of new system in place of legacy systems IRW which already exist in IKEA. IKEA account is planning to change the existing system and introduce new applications and IKEA is a multinational group of companies that designs and sells ready-to-assemble furniture (such as beds, </w:t>
      </w:r>
      <w:r w:rsidR="0028321F" w:rsidRPr="00104ADF">
        <w:rPr>
          <w:sz w:val="22"/>
          <w:szCs w:val="22"/>
        </w:rPr>
        <w:t>chairs,</w:t>
      </w:r>
      <w:r w:rsidRPr="00104ADF">
        <w:rPr>
          <w:sz w:val="22"/>
          <w:szCs w:val="22"/>
        </w:rPr>
        <w:t xml:space="preserve"> and desks), appliances, small motor vehicles and home accessories. As of January 2008, it is the world's largest furniture retailer. Founded in Sweden in 1943 by then-17-year-old Ingvar Kamprad, who was listed as one of the world’s richest people in 2013, the company's name is an acronym that consists of the initials of Ingvar Kamprad, Elmtaryd (the farm where he grew up), and Agunnaryd (his hometown in south Sweden). The company is known for its modern architectural designs for various types of appliances and furniture, and its interior design work is often associated with an eco-friendly simplicity. In addition, the firm is known for its attention to cost control, operational details, and continuous product development, corporate attributes that allowed IKEA to lower its prices by an average of two to three percent over the decade to 2010 during a period of global expansion. The IKEA group has a complex corporate structure and is controlled by several foundations based in the Netherlands, </w:t>
      </w:r>
      <w:r w:rsidR="0028321F" w:rsidRPr="00104ADF">
        <w:rPr>
          <w:sz w:val="22"/>
          <w:szCs w:val="22"/>
        </w:rPr>
        <w:t>Luxembourg,</w:t>
      </w:r>
      <w:r w:rsidRPr="00104ADF">
        <w:rPr>
          <w:sz w:val="22"/>
          <w:szCs w:val="22"/>
        </w:rPr>
        <w:t xml:space="preserve"> and Liechtenstein</w:t>
      </w:r>
      <w:r w:rsidR="0028321F" w:rsidRPr="00104ADF">
        <w:rPr>
          <w:sz w:val="22"/>
          <w:szCs w:val="22"/>
        </w:rPr>
        <w:t xml:space="preserve">. </w:t>
      </w:r>
      <w:r w:rsidRPr="00104ADF">
        <w:rPr>
          <w:sz w:val="22"/>
          <w:szCs w:val="22"/>
        </w:rPr>
        <w:t>As of December 2014, IKEA owns and operates 351 stores in 46 countries</w:t>
      </w:r>
      <w:r w:rsidR="0028321F" w:rsidRPr="00104ADF">
        <w:rPr>
          <w:sz w:val="22"/>
          <w:szCs w:val="22"/>
        </w:rPr>
        <w:t xml:space="preserve">. </w:t>
      </w:r>
      <w:r w:rsidRPr="00104ADF">
        <w:rPr>
          <w:sz w:val="22"/>
          <w:szCs w:val="22"/>
        </w:rPr>
        <w:t>In fiscal year 2010, US$23.1 billion worth of goods were sold, a total that represented a 7.7 percent increase over 2009. The IKEA website contains about 12,000 products and is the closest representation of the entire IKEA range</w:t>
      </w:r>
      <w:r w:rsidRPr="00322E82">
        <w:rPr>
          <w:sz w:val="20"/>
          <w:szCs w:val="20"/>
        </w:rPr>
        <w:t>.</w:t>
      </w:r>
    </w:p>
    <w:p w14:paraId="0276D86A" w14:textId="77777777" w:rsidR="008E19A0" w:rsidRDefault="008E19A0" w:rsidP="008E19A0">
      <w:pPr>
        <w:ind w:left="-49"/>
        <w:rPr>
          <w:sz w:val="20"/>
          <w:szCs w:val="20"/>
        </w:rPr>
      </w:pPr>
    </w:p>
    <w:p w14:paraId="24591AF3" w14:textId="77777777" w:rsidR="008E19A0" w:rsidRPr="00BE7EE1" w:rsidRDefault="008E19A0" w:rsidP="008E19A0">
      <w:pPr>
        <w:ind w:left="-49"/>
        <w:rPr>
          <w:b/>
          <w:sz w:val="22"/>
          <w:szCs w:val="22"/>
        </w:rPr>
      </w:pPr>
      <w:r w:rsidRPr="00322E82">
        <w:rPr>
          <w:sz w:val="20"/>
          <w:szCs w:val="20"/>
        </w:rPr>
        <w:t xml:space="preserve"> </w:t>
      </w:r>
      <w:r w:rsidRPr="00BE7EE1">
        <w:rPr>
          <w:b/>
          <w:sz w:val="22"/>
          <w:szCs w:val="22"/>
          <w:u w:val="single"/>
        </w:rPr>
        <w:t>Responsibilities:</w:t>
      </w:r>
    </w:p>
    <w:p w14:paraId="096B97DA" w14:textId="77777777" w:rsidR="008E19A0" w:rsidRPr="00F71F74" w:rsidRDefault="008E19A0" w:rsidP="008E19A0">
      <w:pPr>
        <w:numPr>
          <w:ilvl w:val="0"/>
          <w:numId w:val="11"/>
        </w:numPr>
        <w:suppressAutoHyphens w:val="0"/>
        <w:spacing w:before="100" w:beforeAutospacing="1" w:after="100" w:afterAutospacing="1"/>
        <w:rPr>
          <w:sz w:val="22"/>
          <w:szCs w:val="22"/>
        </w:rPr>
      </w:pPr>
      <w:r>
        <w:rPr>
          <w:sz w:val="22"/>
          <w:szCs w:val="22"/>
        </w:rPr>
        <w:t xml:space="preserve">Preparing Transaction Traversal </w:t>
      </w:r>
      <w:r w:rsidR="00121FF8">
        <w:rPr>
          <w:sz w:val="22"/>
          <w:szCs w:val="22"/>
        </w:rPr>
        <w:t>Flow</w:t>
      </w:r>
      <w:r>
        <w:rPr>
          <w:sz w:val="22"/>
          <w:szCs w:val="22"/>
        </w:rPr>
        <w:t xml:space="preserve"> Document</w:t>
      </w:r>
    </w:p>
    <w:p w14:paraId="7FAD39D1" w14:textId="77777777" w:rsidR="008E19A0" w:rsidRDefault="008E19A0" w:rsidP="008E19A0">
      <w:pPr>
        <w:numPr>
          <w:ilvl w:val="0"/>
          <w:numId w:val="11"/>
        </w:numPr>
        <w:suppressAutoHyphens w:val="0"/>
        <w:spacing w:before="100" w:beforeAutospacing="1" w:after="100" w:afterAutospacing="1"/>
        <w:rPr>
          <w:sz w:val="22"/>
          <w:szCs w:val="22"/>
        </w:rPr>
      </w:pPr>
      <w:r>
        <w:rPr>
          <w:sz w:val="22"/>
          <w:szCs w:val="22"/>
        </w:rPr>
        <w:t>Creating and enhancing the test scripts in VUGEN using LoadRunner 11.52</w:t>
      </w:r>
    </w:p>
    <w:p w14:paraId="33900CE6" w14:textId="77777777" w:rsidR="008E19A0" w:rsidRPr="00A44308" w:rsidRDefault="008E19A0" w:rsidP="008E19A0">
      <w:pPr>
        <w:numPr>
          <w:ilvl w:val="0"/>
          <w:numId w:val="11"/>
        </w:numPr>
        <w:suppressAutoHyphens w:val="0"/>
        <w:spacing w:before="100" w:beforeAutospacing="1" w:after="100" w:afterAutospacing="1"/>
        <w:rPr>
          <w:sz w:val="22"/>
          <w:szCs w:val="22"/>
        </w:rPr>
      </w:pPr>
      <w:r>
        <w:rPr>
          <w:sz w:val="22"/>
          <w:szCs w:val="22"/>
        </w:rPr>
        <w:t xml:space="preserve">Executing smoke tests to validate the scripts, </w:t>
      </w:r>
      <w:r w:rsidR="0028321F">
        <w:rPr>
          <w:sz w:val="22"/>
          <w:szCs w:val="22"/>
        </w:rPr>
        <w:t>environment,</w:t>
      </w:r>
      <w:r>
        <w:rPr>
          <w:sz w:val="22"/>
          <w:szCs w:val="22"/>
        </w:rPr>
        <w:t xml:space="preserve"> and data.</w:t>
      </w:r>
    </w:p>
    <w:p w14:paraId="384BA4B4" w14:textId="77777777" w:rsidR="008E19A0" w:rsidRPr="001A746A" w:rsidRDefault="008E19A0" w:rsidP="008E19A0">
      <w:pPr>
        <w:numPr>
          <w:ilvl w:val="0"/>
          <w:numId w:val="11"/>
        </w:numPr>
        <w:suppressAutoHyphens w:val="0"/>
        <w:spacing w:before="100" w:beforeAutospacing="1" w:after="100" w:afterAutospacing="1"/>
        <w:rPr>
          <w:sz w:val="22"/>
          <w:szCs w:val="22"/>
        </w:rPr>
      </w:pPr>
      <w:r w:rsidRPr="001A746A">
        <w:rPr>
          <w:sz w:val="22"/>
          <w:szCs w:val="22"/>
        </w:rPr>
        <w:t>Involved in Load, Stress and Endurance Testing</w:t>
      </w:r>
    </w:p>
    <w:p w14:paraId="48FA5C5D" w14:textId="77777777" w:rsidR="008E19A0" w:rsidRPr="001A746A" w:rsidRDefault="008E19A0" w:rsidP="008E19A0">
      <w:pPr>
        <w:numPr>
          <w:ilvl w:val="0"/>
          <w:numId w:val="11"/>
        </w:numPr>
        <w:suppressAutoHyphens w:val="0"/>
        <w:spacing w:before="100" w:beforeAutospacing="1" w:after="100" w:afterAutospacing="1"/>
        <w:rPr>
          <w:sz w:val="22"/>
          <w:szCs w:val="22"/>
        </w:rPr>
      </w:pPr>
      <w:r w:rsidRPr="001A746A">
        <w:rPr>
          <w:sz w:val="22"/>
          <w:szCs w:val="22"/>
        </w:rPr>
        <w:t>Generate the summary report based on the Analysis report.</w:t>
      </w:r>
    </w:p>
    <w:p w14:paraId="1730009A" w14:textId="4178EEE5" w:rsidR="008E1D48" w:rsidRPr="002A335B" w:rsidRDefault="00134F3D" w:rsidP="008E1D48">
      <w:pPr>
        <w:ind w:left="-180"/>
        <w:jc w:val="both"/>
        <w:rPr>
          <w:rFonts w:ascii="Nimbus Roman No9 L" w:hAnsi="Nimbus Roman No9 L"/>
          <w:b/>
          <w:sz w:val="22"/>
          <w:szCs w:val="22"/>
        </w:rPr>
      </w:pPr>
      <w:r>
        <w:rPr>
          <w:rFonts w:ascii="Nimbus Roman No9 L" w:hAnsi="Nimbus Roman No9 L"/>
          <w:b/>
          <w:sz w:val="22"/>
          <w:szCs w:val="22"/>
        </w:rPr>
        <w:t>Project #</w:t>
      </w:r>
      <w:r w:rsidR="00152549">
        <w:rPr>
          <w:rFonts w:ascii="Nimbus Roman No9 L" w:hAnsi="Nimbus Roman No9 L"/>
          <w:b/>
          <w:sz w:val="22"/>
          <w:szCs w:val="22"/>
        </w:rPr>
        <w:t>8</w:t>
      </w:r>
      <w:r w:rsidR="008E1D48" w:rsidRPr="002A335B">
        <w:rPr>
          <w:rFonts w:ascii="Nimbus Roman No9 L" w:hAnsi="Nimbus Roman No9 L"/>
          <w:b/>
          <w:sz w:val="22"/>
          <w:szCs w:val="22"/>
        </w:rPr>
        <w:t xml:space="preserve">                                  </w:t>
      </w:r>
    </w:p>
    <w:p w14:paraId="2793DA61" w14:textId="77777777" w:rsidR="008E1D48" w:rsidRPr="002A335B" w:rsidRDefault="008E1D48" w:rsidP="008E1D48">
      <w:pPr>
        <w:jc w:val="both"/>
        <w:rPr>
          <w:b/>
          <w:sz w:val="22"/>
          <w:szCs w:val="22"/>
        </w:rPr>
      </w:pPr>
      <w:r w:rsidRPr="002A335B">
        <w:rPr>
          <w:b/>
          <w:sz w:val="22"/>
          <w:szCs w:val="22"/>
        </w:rPr>
        <w:t xml:space="preserve">Title                                           </w:t>
      </w:r>
      <w:r>
        <w:rPr>
          <w:b/>
          <w:sz w:val="22"/>
          <w:szCs w:val="22"/>
        </w:rPr>
        <w:t xml:space="preserve">   : </w:t>
      </w:r>
      <w:r w:rsidRPr="008E1D48">
        <w:rPr>
          <w:b/>
          <w:sz w:val="22"/>
          <w:szCs w:val="22"/>
        </w:rPr>
        <w:t>OSA R2.2</w:t>
      </w:r>
    </w:p>
    <w:p w14:paraId="6E2D8B2F" w14:textId="77777777" w:rsidR="008E1D48" w:rsidRPr="002A335B" w:rsidRDefault="008E1D48" w:rsidP="008E1D48">
      <w:pPr>
        <w:jc w:val="both"/>
        <w:rPr>
          <w:b/>
          <w:sz w:val="22"/>
          <w:szCs w:val="22"/>
        </w:rPr>
      </w:pPr>
      <w:r w:rsidRPr="002A335B">
        <w:rPr>
          <w:b/>
          <w:sz w:val="22"/>
          <w:szCs w:val="22"/>
        </w:rPr>
        <w:t xml:space="preserve">Client                                         </w:t>
      </w:r>
      <w:r>
        <w:rPr>
          <w:b/>
          <w:sz w:val="22"/>
          <w:szCs w:val="22"/>
        </w:rPr>
        <w:t xml:space="preserve">  </w:t>
      </w:r>
      <w:r w:rsidRPr="002A335B">
        <w:rPr>
          <w:b/>
          <w:sz w:val="22"/>
          <w:szCs w:val="22"/>
        </w:rPr>
        <w:t xml:space="preserve"> : </w:t>
      </w:r>
      <w:r>
        <w:rPr>
          <w:b/>
          <w:bCs/>
          <w:sz w:val="22"/>
          <w:szCs w:val="22"/>
        </w:rPr>
        <w:t>Unilever</w:t>
      </w:r>
    </w:p>
    <w:p w14:paraId="64418302" w14:textId="77777777" w:rsidR="008E1D48" w:rsidRPr="002A335B" w:rsidRDefault="008E1D48" w:rsidP="008E1D48">
      <w:pPr>
        <w:jc w:val="both"/>
        <w:rPr>
          <w:b/>
          <w:sz w:val="22"/>
          <w:szCs w:val="22"/>
        </w:rPr>
      </w:pPr>
      <w:r w:rsidRPr="002A335B">
        <w:rPr>
          <w:b/>
          <w:sz w:val="22"/>
          <w:szCs w:val="22"/>
        </w:rPr>
        <w:t xml:space="preserve">Role                                            </w:t>
      </w:r>
      <w:r>
        <w:rPr>
          <w:b/>
          <w:sz w:val="22"/>
          <w:szCs w:val="22"/>
        </w:rPr>
        <w:t xml:space="preserve">   :</w:t>
      </w:r>
      <w:r w:rsidRPr="002A335B">
        <w:rPr>
          <w:b/>
          <w:sz w:val="22"/>
          <w:szCs w:val="22"/>
        </w:rPr>
        <w:t xml:space="preserve"> </w:t>
      </w:r>
      <w:r>
        <w:rPr>
          <w:b/>
          <w:sz w:val="22"/>
          <w:szCs w:val="22"/>
        </w:rPr>
        <w:t>Consultant</w:t>
      </w:r>
    </w:p>
    <w:p w14:paraId="404BC429" w14:textId="77777777" w:rsidR="008E1D48" w:rsidRDefault="008E1D48" w:rsidP="008E1D48">
      <w:pPr>
        <w:jc w:val="both"/>
        <w:rPr>
          <w:b/>
          <w:sz w:val="22"/>
          <w:szCs w:val="22"/>
        </w:rPr>
      </w:pPr>
      <w:r w:rsidRPr="002A335B">
        <w:rPr>
          <w:b/>
          <w:sz w:val="22"/>
          <w:szCs w:val="22"/>
        </w:rPr>
        <w:t xml:space="preserve">Tool Used                   </w:t>
      </w:r>
      <w:r>
        <w:rPr>
          <w:b/>
          <w:sz w:val="22"/>
          <w:szCs w:val="22"/>
        </w:rPr>
        <w:t xml:space="preserve">                   : </w:t>
      </w:r>
      <w:r w:rsidRPr="008E1D48">
        <w:rPr>
          <w:b/>
          <w:sz w:val="22"/>
          <w:szCs w:val="22"/>
        </w:rPr>
        <w:t>LoadRunner 11.52</w:t>
      </w:r>
    </w:p>
    <w:p w14:paraId="35B129F8" w14:textId="77777777" w:rsidR="008E1D48" w:rsidRPr="002A335B" w:rsidRDefault="008E1D48" w:rsidP="008E1D48">
      <w:pPr>
        <w:jc w:val="both"/>
        <w:rPr>
          <w:b/>
          <w:sz w:val="22"/>
          <w:szCs w:val="22"/>
        </w:rPr>
      </w:pPr>
      <w:r>
        <w:rPr>
          <w:b/>
          <w:sz w:val="22"/>
          <w:szCs w:val="22"/>
        </w:rPr>
        <w:t>Protocol Used</w:t>
      </w:r>
      <w:r>
        <w:rPr>
          <w:b/>
          <w:sz w:val="22"/>
          <w:szCs w:val="22"/>
        </w:rPr>
        <w:tab/>
      </w:r>
      <w:r>
        <w:rPr>
          <w:b/>
          <w:sz w:val="22"/>
          <w:szCs w:val="22"/>
        </w:rPr>
        <w:tab/>
      </w:r>
      <w:r>
        <w:rPr>
          <w:b/>
          <w:sz w:val="22"/>
          <w:szCs w:val="22"/>
        </w:rPr>
        <w:tab/>
        <w:t xml:space="preserve">   : </w:t>
      </w:r>
      <w:r w:rsidR="00340D00">
        <w:rPr>
          <w:b/>
          <w:sz w:val="22"/>
          <w:szCs w:val="22"/>
        </w:rPr>
        <w:t>Web (</w:t>
      </w:r>
      <w:r>
        <w:rPr>
          <w:b/>
          <w:sz w:val="22"/>
          <w:szCs w:val="22"/>
        </w:rPr>
        <w:t>Http/Html)</w:t>
      </w:r>
    </w:p>
    <w:p w14:paraId="68A3D719" w14:textId="3F237E65" w:rsidR="008E1D48" w:rsidRPr="002A335B" w:rsidRDefault="008E1D48" w:rsidP="008E1D48">
      <w:pPr>
        <w:jc w:val="both"/>
        <w:rPr>
          <w:b/>
          <w:sz w:val="22"/>
          <w:szCs w:val="22"/>
        </w:rPr>
      </w:pPr>
      <w:r w:rsidRPr="002A335B">
        <w:rPr>
          <w:b/>
          <w:sz w:val="22"/>
          <w:szCs w:val="22"/>
        </w:rPr>
        <w:t xml:space="preserve">Duration                                    </w:t>
      </w:r>
      <w:r>
        <w:rPr>
          <w:b/>
          <w:sz w:val="22"/>
          <w:szCs w:val="22"/>
        </w:rPr>
        <w:t xml:space="preserve"> </w:t>
      </w:r>
      <w:r w:rsidRPr="002A335B">
        <w:rPr>
          <w:b/>
          <w:sz w:val="22"/>
          <w:szCs w:val="22"/>
        </w:rPr>
        <w:t xml:space="preserve"> </w:t>
      </w:r>
      <w:r>
        <w:rPr>
          <w:b/>
          <w:sz w:val="22"/>
          <w:szCs w:val="22"/>
        </w:rPr>
        <w:t xml:space="preserve">  </w:t>
      </w:r>
      <w:r w:rsidRPr="002A335B">
        <w:rPr>
          <w:b/>
          <w:sz w:val="22"/>
          <w:szCs w:val="22"/>
        </w:rPr>
        <w:t xml:space="preserve">: </w:t>
      </w:r>
      <w:r w:rsidR="00861912">
        <w:rPr>
          <w:b/>
          <w:sz w:val="22"/>
          <w:szCs w:val="22"/>
        </w:rPr>
        <w:t>September</w:t>
      </w:r>
      <w:r>
        <w:rPr>
          <w:b/>
          <w:sz w:val="22"/>
          <w:szCs w:val="22"/>
        </w:rPr>
        <w:t xml:space="preserve"> 201</w:t>
      </w:r>
      <w:r w:rsidR="00861912">
        <w:rPr>
          <w:b/>
          <w:sz w:val="22"/>
          <w:szCs w:val="22"/>
        </w:rPr>
        <w:t>5</w:t>
      </w:r>
      <w:r>
        <w:rPr>
          <w:b/>
          <w:sz w:val="22"/>
          <w:szCs w:val="22"/>
        </w:rPr>
        <w:t xml:space="preserve"> to </w:t>
      </w:r>
      <w:r w:rsidR="005D2376">
        <w:rPr>
          <w:b/>
          <w:sz w:val="22"/>
          <w:szCs w:val="22"/>
        </w:rPr>
        <w:t>December</w:t>
      </w:r>
      <w:r>
        <w:rPr>
          <w:b/>
          <w:sz w:val="22"/>
          <w:szCs w:val="22"/>
        </w:rPr>
        <w:t xml:space="preserve"> 201</w:t>
      </w:r>
      <w:r w:rsidR="005D2376">
        <w:rPr>
          <w:b/>
          <w:sz w:val="22"/>
          <w:szCs w:val="22"/>
        </w:rPr>
        <w:t>5</w:t>
      </w:r>
    </w:p>
    <w:p w14:paraId="707FC946" w14:textId="77777777" w:rsidR="008E1D48" w:rsidRDefault="008E1D48" w:rsidP="008E1D48">
      <w:pPr>
        <w:ind w:left="-180"/>
        <w:jc w:val="both"/>
        <w:rPr>
          <w:rFonts w:ascii="Nimbus Roman No9 L" w:hAnsi="Nimbus Roman No9 L"/>
          <w:b/>
          <w:sz w:val="22"/>
          <w:szCs w:val="22"/>
        </w:rPr>
      </w:pPr>
    </w:p>
    <w:p w14:paraId="7159718C" w14:textId="77777777" w:rsidR="008E1D48" w:rsidRDefault="008E1D48" w:rsidP="008E1D48">
      <w:pPr>
        <w:ind w:left="-180"/>
        <w:jc w:val="both"/>
        <w:rPr>
          <w:rFonts w:ascii="Nimbus Roman No9 L" w:hAnsi="Nimbus Roman No9 L"/>
          <w:b/>
          <w:sz w:val="22"/>
          <w:szCs w:val="22"/>
        </w:rPr>
      </w:pPr>
      <w:r>
        <w:rPr>
          <w:rFonts w:ascii="Nimbus Roman No9 L" w:hAnsi="Nimbus Roman No9 L"/>
          <w:b/>
          <w:sz w:val="22"/>
          <w:szCs w:val="22"/>
        </w:rPr>
        <w:tab/>
        <w:t>Description:</w:t>
      </w:r>
    </w:p>
    <w:p w14:paraId="0F65F017" w14:textId="77777777" w:rsidR="008E1D48" w:rsidRPr="008E1D48" w:rsidRDefault="008E1D48" w:rsidP="00137A5F">
      <w:pPr>
        <w:pStyle w:val="Cog-body"/>
        <w:jc w:val="left"/>
        <w:rPr>
          <w:rFonts w:ascii="Times New Roman" w:hAnsi="Times New Roman"/>
          <w:sz w:val="22"/>
          <w:szCs w:val="22"/>
        </w:rPr>
      </w:pPr>
      <w:r w:rsidRPr="008E1D48">
        <w:rPr>
          <w:rFonts w:ascii="Times New Roman" w:hAnsi="Times New Roman"/>
          <w:sz w:val="22"/>
          <w:szCs w:val="22"/>
        </w:rPr>
        <w:lastRenderedPageBreak/>
        <w:t>The aim of the project is to support the information needs of the new Global Supply Chain / Global CSE organizations by providing a consolidated and consistent Perfect OSA reporting solution for users at all levels of the business. Global OSA Phase 2.2 has reporting requirements from Global CSE business and also to integrate EPOS data.</w:t>
      </w:r>
    </w:p>
    <w:p w14:paraId="54B848F1" w14:textId="77777777" w:rsidR="008E1D48" w:rsidRPr="008E1D48" w:rsidRDefault="008E1D48" w:rsidP="00137A5F">
      <w:pPr>
        <w:pStyle w:val="Cog-body"/>
        <w:jc w:val="left"/>
        <w:rPr>
          <w:rFonts w:ascii="Times New Roman" w:hAnsi="Times New Roman"/>
          <w:sz w:val="22"/>
          <w:szCs w:val="22"/>
        </w:rPr>
      </w:pPr>
      <w:r w:rsidRPr="008E1D48">
        <w:rPr>
          <w:rFonts w:ascii="Times New Roman" w:hAnsi="Times New Roman"/>
          <w:sz w:val="22"/>
          <w:szCs w:val="22"/>
        </w:rPr>
        <w:t>Traditionally Unilever has measured the OSA KPI with in store third party auditors utilizing hand held devices to track the shelf availability of our products. Through the use of EPOS for measurement it will provide supply chain and field forces real time data to execute improvements for Out of Stocks and Voids. With the improvement in data sources the use of EPOS data is coming to the forefront as a potential measurement capability that would enable us to drive down costs through reducing the time auditors spend in store, as well as develop a more data comprehensive measurement through capturing information on more stores and consumer units.</w:t>
      </w:r>
    </w:p>
    <w:p w14:paraId="3CD3344C" w14:textId="7C6E24D4" w:rsidR="008E1D48" w:rsidRPr="00A44308" w:rsidRDefault="008E1D48" w:rsidP="00137A5F">
      <w:pPr>
        <w:pStyle w:val="Cog-body"/>
        <w:jc w:val="left"/>
        <w:rPr>
          <w:rFonts w:ascii="Times New Roman" w:hAnsi="Times New Roman"/>
          <w:sz w:val="22"/>
          <w:szCs w:val="22"/>
        </w:rPr>
      </w:pPr>
      <w:r w:rsidRPr="008E1D48">
        <w:rPr>
          <w:rFonts w:ascii="Times New Roman" w:hAnsi="Times New Roman"/>
          <w:sz w:val="22"/>
          <w:szCs w:val="22"/>
        </w:rPr>
        <w:t xml:space="preserve">This pilot design is to understand if the utilization of retailer data provides us the same directional view as the manual audits based off of using the current definitions and concepts for the OSA measurement that are currently in </w:t>
      </w:r>
      <w:r w:rsidR="00BA462C" w:rsidRPr="008E1D48">
        <w:rPr>
          <w:rFonts w:ascii="Times New Roman" w:hAnsi="Times New Roman"/>
          <w:sz w:val="22"/>
          <w:szCs w:val="22"/>
        </w:rPr>
        <w:t>place.</w:t>
      </w:r>
    </w:p>
    <w:p w14:paraId="0D8A0CEC" w14:textId="77777777" w:rsidR="008E1D48" w:rsidRDefault="008E1D48" w:rsidP="008E1D48">
      <w:pPr>
        <w:ind w:left="-180"/>
        <w:jc w:val="both"/>
        <w:rPr>
          <w:rFonts w:ascii="Nimbus Roman No9 L" w:hAnsi="Nimbus Roman No9 L"/>
          <w:b/>
          <w:sz w:val="22"/>
          <w:szCs w:val="22"/>
        </w:rPr>
      </w:pPr>
    </w:p>
    <w:p w14:paraId="041E6DE3" w14:textId="77777777" w:rsidR="008E1D48" w:rsidRPr="00BE7EE1" w:rsidRDefault="008E1D48" w:rsidP="008E1D48">
      <w:pPr>
        <w:ind w:left="-49"/>
        <w:rPr>
          <w:b/>
          <w:sz w:val="22"/>
          <w:szCs w:val="22"/>
          <w:u w:val="single"/>
        </w:rPr>
      </w:pPr>
      <w:r w:rsidRPr="00BE7EE1">
        <w:rPr>
          <w:b/>
          <w:sz w:val="22"/>
          <w:szCs w:val="22"/>
          <w:u w:val="single"/>
        </w:rPr>
        <w:t>Responsibilities:</w:t>
      </w:r>
    </w:p>
    <w:p w14:paraId="1E6A6121" w14:textId="1682599D" w:rsidR="008E1D48" w:rsidRPr="00F71F74" w:rsidRDefault="008E1D48" w:rsidP="008E1D48">
      <w:pPr>
        <w:numPr>
          <w:ilvl w:val="0"/>
          <w:numId w:val="11"/>
        </w:numPr>
        <w:suppressAutoHyphens w:val="0"/>
        <w:spacing w:before="100" w:beforeAutospacing="1" w:after="100" w:afterAutospacing="1"/>
        <w:rPr>
          <w:sz w:val="22"/>
          <w:szCs w:val="22"/>
        </w:rPr>
      </w:pPr>
      <w:r>
        <w:rPr>
          <w:sz w:val="22"/>
          <w:szCs w:val="22"/>
        </w:rPr>
        <w:t xml:space="preserve">Preparing Transaction Traversal </w:t>
      </w:r>
      <w:r w:rsidR="002073CF">
        <w:rPr>
          <w:sz w:val="22"/>
          <w:szCs w:val="22"/>
        </w:rPr>
        <w:t>Flow</w:t>
      </w:r>
      <w:r>
        <w:rPr>
          <w:sz w:val="22"/>
          <w:szCs w:val="22"/>
        </w:rPr>
        <w:t xml:space="preserve"> Document</w:t>
      </w:r>
    </w:p>
    <w:p w14:paraId="721CE349" w14:textId="77777777" w:rsidR="008E1D48" w:rsidRDefault="008E1D48" w:rsidP="008E1D48">
      <w:pPr>
        <w:numPr>
          <w:ilvl w:val="0"/>
          <w:numId w:val="11"/>
        </w:numPr>
        <w:suppressAutoHyphens w:val="0"/>
        <w:spacing w:before="100" w:beforeAutospacing="1" w:after="100" w:afterAutospacing="1"/>
        <w:rPr>
          <w:sz w:val="22"/>
          <w:szCs w:val="22"/>
        </w:rPr>
      </w:pPr>
      <w:r>
        <w:rPr>
          <w:sz w:val="22"/>
          <w:szCs w:val="22"/>
        </w:rPr>
        <w:t>Creating and enhancing the test scripts in VUGEN using LoadRunner 11.52</w:t>
      </w:r>
    </w:p>
    <w:p w14:paraId="59485F7A" w14:textId="77777777" w:rsidR="008E1D48" w:rsidRPr="00A44308" w:rsidRDefault="008E1D48" w:rsidP="008E1D48">
      <w:pPr>
        <w:numPr>
          <w:ilvl w:val="0"/>
          <w:numId w:val="11"/>
        </w:numPr>
        <w:suppressAutoHyphens w:val="0"/>
        <w:spacing w:before="100" w:beforeAutospacing="1" w:after="100" w:afterAutospacing="1"/>
        <w:rPr>
          <w:sz w:val="22"/>
          <w:szCs w:val="22"/>
        </w:rPr>
      </w:pPr>
      <w:r>
        <w:rPr>
          <w:sz w:val="22"/>
          <w:szCs w:val="22"/>
        </w:rPr>
        <w:t xml:space="preserve">Executing smoke tests to validate the scripts, </w:t>
      </w:r>
      <w:r w:rsidR="00121FF8">
        <w:rPr>
          <w:sz w:val="22"/>
          <w:szCs w:val="22"/>
        </w:rPr>
        <w:t>environment,</w:t>
      </w:r>
      <w:r>
        <w:rPr>
          <w:sz w:val="22"/>
          <w:szCs w:val="22"/>
        </w:rPr>
        <w:t xml:space="preserve"> and data.</w:t>
      </w:r>
    </w:p>
    <w:p w14:paraId="4883C42E" w14:textId="77777777" w:rsidR="001A746A" w:rsidRPr="001A746A" w:rsidRDefault="008E1D48" w:rsidP="001A746A">
      <w:pPr>
        <w:numPr>
          <w:ilvl w:val="0"/>
          <w:numId w:val="11"/>
        </w:numPr>
        <w:suppressAutoHyphens w:val="0"/>
        <w:spacing w:before="100" w:beforeAutospacing="1" w:after="100" w:afterAutospacing="1"/>
        <w:rPr>
          <w:sz w:val="22"/>
          <w:szCs w:val="22"/>
        </w:rPr>
      </w:pPr>
      <w:r w:rsidRPr="001A746A">
        <w:rPr>
          <w:sz w:val="22"/>
          <w:szCs w:val="22"/>
        </w:rPr>
        <w:t>Involved in Load, Stress and Endurance Testing</w:t>
      </w:r>
    </w:p>
    <w:p w14:paraId="0209F208" w14:textId="77777777" w:rsidR="008E1D48" w:rsidRDefault="008E1D48" w:rsidP="001A746A">
      <w:pPr>
        <w:numPr>
          <w:ilvl w:val="0"/>
          <w:numId w:val="11"/>
        </w:numPr>
        <w:suppressAutoHyphens w:val="0"/>
        <w:spacing w:before="100" w:beforeAutospacing="1" w:after="100" w:afterAutospacing="1"/>
        <w:rPr>
          <w:sz w:val="22"/>
          <w:szCs w:val="22"/>
        </w:rPr>
      </w:pPr>
      <w:r w:rsidRPr="001A746A">
        <w:rPr>
          <w:sz w:val="22"/>
          <w:szCs w:val="22"/>
        </w:rPr>
        <w:t>Generate the summary report based on the Analysis report.</w:t>
      </w:r>
    </w:p>
    <w:p w14:paraId="5296BDCD" w14:textId="25974169" w:rsidR="007503B5" w:rsidRPr="002A335B" w:rsidRDefault="003B4C4B" w:rsidP="007503B5">
      <w:pPr>
        <w:ind w:left="-180"/>
        <w:jc w:val="both"/>
        <w:rPr>
          <w:rFonts w:ascii="Nimbus Roman No9 L" w:hAnsi="Nimbus Roman No9 L"/>
          <w:b/>
          <w:sz w:val="22"/>
          <w:szCs w:val="22"/>
        </w:rPr>
      </w:pPr>
      <w:r>
        <w:rPr>
          <w:rFonts w:ascii="Nimbus Roman No9 L" w:hAnsi="Nimbus Roman No9 L"/>
          <w:b/>
          <w:sz w:val="22"/>
          <w:szCs w:val="22"/>
        </w:rPr>
        <w:t>Project #</w:t>
      </w:r>
      <w:r w:rsidR="00CC5D99">
        <w:rPr>
          <w:rFonts w:ascii="Nimbus Roman No9 L" w:hAnsi="Nimbus Roman No9 L"/>
          <w:b/>
          <w:sz w:val="22"/>
          <w:szCs w:val="22"/>
        </w:rPr>
        <w:t>9</w:t>
      </w:r>
      <w:r w:rsidR="007503B5" w:rsidRPr="002A335B">
        <w:rPr>
          <w:rFonts w:ascii="Nimbus Roman No9 L" w:hAnsi="Nimbus Roman No9 L"/>
          <w:b/>
          <w:sz w:val="22"/>
          <w:szCs w:val="22"/>
        </w:rPr>
        <w:t xml:space="preserve">                                 </w:t>
      </w:r>
    </w:p>
    <w:p w14:paraId="7BFC3158" w14:textId="77777777" w:rsidR="007503B5" w:rsidRPr="002A335B" w:rsidRDefault="007503B5" w:rsidP="007503B5">
      <w:pPr>
        <w:jc w:val="both"/>
        <w:rPr>
          <w:b/>
          <w:sz w:val="22"/>
          <w:szCs w:val="22"/>
        </w:rPr>
      </w:pPr>
      <w:r w:rsidRPr="002A335B">
        <w:rPr>
          <w:b/>
          <w:sz w:val="22"/>
          <w:szCs w:val="22"/>
        </w:rPr>
        <w:t xml:space="preserve">Title                                           </w:t>
      </w:r>
      <w:r>
        <w:rPr>
          <w:b/>
          <w:sz w:val="22"/>
          <w:szCs w:val="22"/>
        </w:rPr>
        <w:t xml:space="preserve">  </w:t>
      </w:r>
      <w:r w:rsidR="002D5C0F">
        <w:rPr>
          <w:b/>
          <w:sz w:val="22"/>
          <w:szCs w:val="22"/>
        </w:rPr>
        <w:t xml:space="preserve">  : CRM Model B (Customer Relationship Management)</w:t>
      </w:r>
    </w:p>
    <w:p w14:paraId="14FE05F1" w14:textId="77777777" w:rsidR="007503B5" w:rsidRPr="002A335B" w:rsidRDefault="007503B5" w:rsidP="007503B5">
      <w:pPr>
        <w:jc w:val="both"/>
        <w:rPr>
          <w:b/>
          <w:sz w:val="22"/>
          <w:szCs w:val="22"/>
        </w:rPr>
      </w:pPr>
      <w:r w:rsidRPr="002A335B">
        <w:rPr>
          <w:b/>
          <w:sz w:val="22"/>
          <w:szCs w:val="22"/>
        </w:rPr>
        <w:t xml:space="preserve">Client                                         </w:t>
      </w:r>
      <w:r w:rsidR="002D5C0F">
        <w:rPr>
          <w:b/>
          <w:sz w:val="22"/>
          <w:szCs w:val="22"/>
        </w:rPr>
        <w:t xml:space="preserve"> </w:t>
      </w:r>
      <w:r>
        <w:rPr>
          <w:b/>
          <w:sz w:val="22"/>
          <w:szCs w:val="22"/>
        </w:rPr>
        <w:t xml:space="preserve"> </w:t>
      </w:r>
      <w:r w:rsidRPr="002A335B">
        <w:rPr>
          <w:b/>
          <w:sz w:val="22"/>
          <w:szCs w:val="22"/>
        </w:rPr>
        <w:t xml:space="preserve">  : </w:t>
      </w:r>
      <w:smartTag w:uri="urn:schemas-microsoft-com:office:smarttags" w:element="place">
        <w:smartTag w:uri="urn:schemas-microsoft-com:office:smarttags" w:element="City">
          <w:r w:rsidR="002D5C0F">
            <w:rPr>
              <w:b/>
              <w:bCs/>
              <w:sz w:val="22"/>
              <w:szCs w:val="22"/>
            </w:rPr>
            <w:t>Merck</w:t>
          </w:r>
        </w:smartTag>
        <w:r w:rsidRPr="002A335B">
          <w:rPr>
            <w:b/>
            <w:sz w:val="22"/>
            <w:szCs w:val="22"/>
          </w:rPr>
          <w:t xml:space="preserve">, </w:t>
        </w:r>
        <w:smartTag w:uri="urn:schemas-microsoft-com:office:smarttags" w:element="State">
          <w:r w:rsidR="00B30289">
            <w:rPr>
              <w:b/>
              <w:sz w:val="22"/>
              <w:szCs w:val="22"/>
            </w:rPr>
            <w:t>New Jersey</w:t>
          </w:r>
        </w:smartTag>
      </w:smartTag>
    </w:p>
    <w:p w14:paraId="7036A386" w14:textId="77777777" w:rsidR="007503B5" w:rsidRPr="002A335B" w:rsidRDefault="007503B5" w:rsidP="007503B5">
      <w:pPr>
        <w:jc w:val="both"/>
        <w:rPr>
          <w:b/>
          <w:sz w:val="22"/>
          <w:szCs w:val="22"/>
        </w:rPr>
      </w:pPr>
      <w:r w:rsidRPr="002A335B">
        <w:rPr>
          <w:b/>
          <w:sz w:val="22"/>
          <w:szCs w:val="22"/>
        </w:rPr>
        <w:t xml:space="preserve">Role                                            </w:t>
      </w:r>
      <w:r>
        <w:rPr>
          <w:b/>
          <w:sz w:val="22"/>
          <w:szCs w:val="22"/>
        </w:rPr>
        <w:t xml:space="preserve"> </w:t>
      </w:r>
      <w:r w:rsidR="002D5C0F">
        <w:rPr>
          <w:b/>
          <w:sz w:val="22"/>
          <w:szCs w:val="22"/>
        </w:rPr>
        <w:t xml:space="preserve">  :</w:t>
      </w:r>
      <w:r w:rsidRPr="002A335B">
        <w:rPr>
          <w:b/>
          <w:sz w:val="22"/>
          <w:szCs w:val="22"/>
        </w:rPr>
        <w:t xml:space="preserve"> </w:t>
      </w:r>
      <w:r w:rsidR="00A8631D">
        <w:rPr>
          <w:b/>
          <w:sz w:val="22"/>
          <w:szCs w:val="22"/>
        </w:rPr>
        <w:t>Associate - Projects</w:t>
      </w:r>
    </w:p>
    <w:p w14:paraId="7B2C35A0" w14:textId="77777777" w:rsidR="007503B5" w:rsidRDefault="007503B5" w:rsidP="007503B5">
      <w:pPr>
        <w:jc w:val="both"/>
        <w:rPr>
          <w:b/>
          <w:sz w:val="22"/>
          <w:szCs w:val="22"/>
        </w:rPr>
      </w:pPr>
      <w:r w:rsidRPr="002A335B">
        <w:rPr>
          <w:b/>
          <w:sz w:val="22"/>
          <w:szCs w:val="22"/>
        </w:rPr>
        <w:t xml:space="preserve">Tool Used                   </w:t>
      </w:r>
      <w:r w:rsidR="00A44308">
        <w:rPr>
          <w:b/>
          <w:sz w:val="22"/>
          <w:szCs w:val="22"/>
        </w:rPr>
        <w:t xml:space="preserve">                 </w:t>
      </w:r>
      <w:r w:rsidR="00A8631D">
        <w:rPr>
          <w:b/>
          <w:sz w:val="22"/>
          <w:szCs w:val="22"/>
        </w:rPr>
        <w:t xml:space="preserve"> </w:t>
      </w:r>
      <w:r w:rsidR="00A44308">
        <w:rPr>
          <w:b/>
          <w:sz w:val="22"/>
          <w:szCs w:val="22"/>
        </w:rPr>
        <w:t xml:space="preserve"> : LoadRunner </w:t>
      </w:r>
      <w:r w:rsidR="00E35A73">
        <w:rPr>
          <w:b/>
          <w:sz w:val="22"/>
          <w:szCs w:val="22"/>
        </w:rPr>
        <w:t>11</w:t>
      </w:r>
      <w:r w:rsidRPr="002A335B">
        <w:rPr>
          <w:b/>
          <w:sz w:val="22"/>
          <w:szCs w:val="22"/>
        </w:rPr>
        <w:t xml:space="preserve"> </w:t>
      </w:r>
    </w:p>
    <w:p w14:paraId="6A123555" w14:textId="77777777" w:rsidR="00DB242F" w:rsidRPr="002A335B" w:rsidRDefault="00137A5F" w:rsidP="007503B5">
      <w:pPr>
        <w:jc w:val="both"/>
        <w:rPr>
          <w:b/>
          <w:sz w:val="22"/>
          <w:szCs w:val="22"/>
        </w:rPr>
      </w:pPr>
      <w:r>
        <w:rPr>
          <w:b/>
          <w:sz w:val="22"/>
          <w:szCs w:val="22"/>
        </w:rPr>
        <w:t>Protocol Used</w:t>
      </w:r>
      <w:r>
        <w:rPr>
          <w:b/>
          <w:sz w:val="22"/>
          <w:szCs w:val="22"/>
        </w:rPr>
        <w:tab/>
      </w:r>
      <w:r>
        <w:rPr>
          <w:b/>
          <w:sz w:val="22"/>
          <w:szCs w:val="22"/>
        </w:rPr>
        <w:tab/>
      </w:r>
      <w:r>
        <w:rPr>
          <w:b/>
          <w:sz w:val="22"/>
          <w:szCs w:val="22"/>
        </w:rPr>
        <w:tab/>
        <w:t xml:space="preserve">   </w:t>
      </w:r>
      <w:r w:rsidR="00DB242F">
        <w:rPr>
          <w:b/>
          <w:sz w:val="22"/>
          <w:szCs w:val="22"/>
        </w:rPr>
        <w:t xml:space="preserve"> : Siebel-Web</w:t>
      </w:r>
    </w:p>
    <w:p w14:paraId="5794E19B" w14:textId="1C97B238" w:rsidR="007503B5" w:rsidRPr="002A335B" w:rsidRDefault="007503B5" w:rsidP="007503B5">
      <w:pPr>
        <w:jc w:val="both"/>
        <w:rPr>
          <w:b/>
          <w:sz w:val="22"/>
          <w:szCs w:val="22"/>
        </w:rPr>
      </w:pPr>
      <w:r w:rsidRPr="002A335B">
        <w:rPr>
          <w:b/>
          <w:sz w:val="22"/>
          <w:szCs w:val="22"/>
        </w:rPr>
        <w:t xml:space="preserve">Duration                                    </w:t>
      </w:r>
      <w:r>
        <w:rPr>
          <w:b/>
          <w:sz w:val="22"/>
          <w:szCs w:val="22"/>
        </w:rPr>
        <w:t xml:space="preserve"> </w:t>
      </w:r>
      <w:r w:rsidRPr="002A335B">
        <w:rPr>
          <w:b/>
          <w:sz w:val="22"/>
          <w:szCs w:val="22"/>
        </w:rPr>
        <w:t xml:space="preserve"> </w:t>
      </w:r>
      <w:r w:rsidR="002D5C0F">
        <w:rPr>
          <w:b/>
          <w:sz w:val="22"/>
          <w:szCs w:val="22"/>
        </w:rPr>
        <w:t xml:space="preserve">  </w:t>
      </w:r>
      <w:r w:rsidRPr="002A335B">
        <w:rPr>
          <w:b/>
          <w:sz w:val="22"/>
          <w:szCs w:val="22"/>
        </w:rPr>
        <w:t xml:space="preserve">: </w:t>
      </w:r>
      <w:r w:rsidR="00EE7A3A">
        <w:rPr>
          <w:b/>
          <w:sz w:val="22"/>
          <w:szCs w:val="22"/>
        </w:rPr>
        <w:t>Dec</w:t>
      </w:r>
      <w:r w:rsidR="008E1B6A">
        <w:rPr>
          <w:b/>
          <w:sz w:val="22"/>
          <w:szCs w:val="22"/>
        </w:rPr>
        <w:t xml:space="preserve"> 201</w:t>
      </w:r>
      <w:r w:rsidR="000339AA">
        <w:rPr>
          <w:b/>
          <w:sz w:val="22"/>
          <w:szCs w:val="22"/>
        </w:rPr>
        <w:t>4</w:t>
      </w:r>
      <w:r w:rsidR="008E1B6A">
        <w:rPr>
          <w:b/>
          <w:sz w:val="22"/>
          <w:szCs w:val="22"/>
        </w:rPr>
        <w:t xml:space="preserve"> to </w:t>
      </w:r>
      <w:r w:rsidR="00F47CF4">
        <w:rPr>
          <w:b/>
          <w:sz w:val="22"/>
          <w:szCs w:val="22"/>
        </w:rPr>
        <w:t>July 201</w:t>
      </w:r>
      <w:r w:rsidR="000339AA">
        <w:rPr>
          <w:b/>
          <w:sz w:val="22"/>
          <w:szCs w:val="22"/>
        </w:rPr>
        <w:t>5</w:t>
      </w:r>
    </w:p>
    <w:p w14:paraId="059FEE73" w14:textId="77777777" w:rsidR="007503B5" w:rsidRDefault="007503B5">
      <w:pPr>
        <w:ind w:left="-180"/>
        <w:jc w:val="both"/>
        <w:rPr>
          <w:rFonts w:ascii="Nimbus Roman No9 L" w:hAnsi="Nimbus Roman No9 L"/>
          <w:b/>
          <w:sz w:val="22"/>
          <w:szCs w:val="22"/>
        </w:rPr>
      </w:pPr>
    </w:p>
    <w:p w14:paraId="638B5DE9" w14:textId="77777777" w:rsidR="00E57C2F" w:rsidRDefault="00A44308">
      <w:pPr>
        <w:ind w:left="-180"/>
        <w:jc w:val="both"/>
        <w:rPr>
          <w:rFonts w:ascii="Nimbus Roman No9 L" w:hAnsi="Nimbus Roman No9 L"/>
          <w:b/>
          <w:sz w:val="22"/>
          <w:szCs w:val="22"/>
        </w:rPr>
      </w:pPr>
      <w:r>
        <w:rPr>
          <w:rFonts w:ascii="Nimbus Roman No9 L" w:hAnsi="Nimbus Roman No9 L"/>
          <w:b/>
          <w:sz w:val="22"/>
          <w:szCs w:val="22"/>
        </w:rPr>
        <w:tab/>
        <w:t>Description</w:t>
      </w:r>
      <w:r w:rsidR="004B73DA">
        <w:rPr>
          <w:rFonts w:ascii="Nimbus Roman No9 L" w:hAnsi="Nimbus Roman No9 L"/>
          <w:b/>
          <w:sz w:val="22"/>
          <w:szCs w:val="22"/>
        </w:rPr>
        <w:t>:</w:t>
      </w:r>
    </w:p>
    <w:p w14:paraId="749E8CF5" w14:textId="77777777" w:rsidR="00E57C2F" w:rsidRDefault="00E57C2F" w:rsidP="00E57C2F">
      <w:pPr>
        <w:rPr>
          <w:rFonts w:ascii="Nimbus Roman No9 L" w:hAnsi="Nimbus Roman No9 L"/>
          <w:sz w:val="22"/>
          <w:szCs w:val="22"/>
        </w:rPr>
      </w:pPr>
    </w:p>
    <w:p w14:paraId="019280A1" w14:textId="77777777" w:rsidR="00A44308" w:rsidRPr="00A44308" w:rsidRDefault="00A44308" w:rsidP="00A44308">
      <w:pPr>
        <w:pStyle w:val="Cog-body"/>
        <w:rPr>
          <w:rFonts w:ascii="Times New Roman" w:hAnsi="Times New Roman"/>
          <w:sz w:val="22"/>
          <w:szCs w:val="22"/>
        </w:rPr>
      </w:pPr>
      <w:r w:rsidRPr="00A44308">
        <w:rPr>
          <w:rFonts w:ascii="Times New Roman" w:hAnsi="Times New Roman"/>
          <w:sz w:val="22"/>
          <w:szCs w:val="22"/>
        </w:rPr>
        <w:t xml:space="preserve">The aim of the project is to mainly deal with various Databases and its updates </w:t>
      </w:r>
      <w:r w:rsidR="00E31F26" w:rsidRPr="00A44308">
        <w:rPr>
          <w:rFonts w:ascii="Times New Roman" w:hAnsi="Times New Roman"/>
          <w:sz w:val="22"/>
          <w:szCs w:val="22"/>
        </w:rPr>
        <w:t>the</w:t>
      </w:r>
      <w:r w:rsidRPr="00A44308">
        <w:rPr>
          <w:rFonts w:ascii="Times New Roman" w:hAnsi="Times New Roman"/>
          <w:sz w:val="22"/>
          <w:szCs w:val="22"/>
        </w:rPr>
        <w:t xml:space="preserve"> project was undergone performance testing so as to check the CPU Utilization and the memory Leakage of the Database servers while updating the databases .Load </w:t>
      </w:r>
      <w:r w:rsidR="00E31F26" w:rsidRPr="00A44308">
        <w:rPr>
          <w:rFonts w:ascii="Times New Roman" w:hAnsi="Times New Roman"/>
          <w:sz w:val="22"/>
          <w:szCs w:val="22"/>
        </w:rPr>
        <w:t>balancing</w:t>
      </w:r>
      <w:r w:rsidRPr="00A44308">
        <w:rPr>
          <w:rFonts w:ascii="Times New Roman" w:hAnsi="Times New Roman"/>
          <w:sz w:val="22"/>
          <w:szCs w:val="22"/>
        </w:rPr>
        <w:t xml:space="preserve"> was also done for identifying how much users load the module can handle. Load Runner software was use for testing this module which gives an exact idea of what is the CPU Utilizations, Response Time and Available Memory of the particular transactions. </w:t>
      </w:r>
    </w:p>
    <w:p w14:paraId="6C5D4A12" w14:textId="77777777" w:rsidR="00A44308" w:rsidRPr="00A44308" w:rsidRDefault="00A44308" w:rsidP="00A44308">
      <w:pPr>
        <w:pStyle w:val="Cog-body"/>
        <w:rPr>
          <w:rFonts w:ascii="Times New Roman" w:hAnsi="Times New Roman"/>
          <w:sz w:val="22"/>
          <w:szCs w:val="22"/>
        </w:rPr>
      </w:pPr>
      <w:r w:rsidRPr="00A44308">
        <w:rPr>
          <w:rFonts w:ascii="Times New Roman" w:hAnsi="Times New Roman"/>
          <w:sz w:val="22"/>
          <w:szCs w:val="22"/>
        </w:rPr>
        <w:t>Siebel protocol in Load Runner was used for creating the scripts of this module and was then tested on the controller machine of Load Runner which is used to increase the number of virtual uses and the results for the execution was analyzed on Analysis of Load Runner.</w:t>
      </w:r>
    </w:p>
    <w:p w14:paraId="51EF8D79" w14:textId="77777777" w:rsidR="00BC548F" w:rsidRDefault="00BC548F">
      <w:pPr>
        <w:ind w:left="-180"/>
        <w:jc w:val="both"/>
        <w:rPr>
          <w:rFonts w:ascii="Nimbus Roman No9 L" w:hAnsi="Nimbus Roman No9 L"/>
          <w:b/>
          <w:sz w:val="22"/>
          <w:szCs w:val="22"/>
        </w:rPr>
      </w:pPr>
    </w:p>
    <w:p w14:paraId="6E1346C7" w14:textId="77777777" w:rsidR="007503B5" w:rsidRPr="00BE7EE1" w:rsidRDefault="00A44308" w:rsidP="00B91349">
      <w:pPr>
        <w:ind w:left="-49"/>
        <w:rPr>
          <w:b/>
          <w:sz w:val="22"/>
          <w:szCs w:val="22"/>
        </w:rPr>
      </w:pPr>
      <w:r w:rsidRPr="00BE7EE1">
        <w:rPr>
          <w:b/>
          <w:sz w:val="22"/>
          <w:szCs w:val="22"/>
          <w:u w:val="single"/>
        </w:rPr>
        <w:t>Responsibilities:</w:t>
      </w:r>
    </w:p>
    <w:p w14:paraId="748F28BD" w14:textId="276E00B4" w:rsidR="00C210D9" w:rsidRPr="00F71F74" w:rsidRDefault="00C210D9" w:rsidP="00C210D9">
      <w:pPr>
        <w:numPr>
          <w:ilvl w:val="0"/>
          <w:numId w:val="11"/>
        </w:numPr>
        <w:suppressAutoHyphens w:val="0"/>
        <w:spacing w:before="100" w:beforeAutospacing="1" w:after="100" w:afterAutospacing="1"/>
        <w:rPr>
          <w:sz w:val="22"/>
          <w:szCs w:val="22"/>
        </w:rPr>
      </w:pPr>
      <w:r>
        <w:rPr>
          <w:sz w:val="22"/>
          <w:szCs w:val="22"/>
        </w:rPr>
        <w:t xml:space="preserve">Preparing Transaction Traversal </w:t>
      </w:r>
      <w:r w:rsidR="002073CF">
        <w:rPr>
          <w:sz w:val="22"/>
          <w:szCs w:val="22"/>
        </w:rPr>
        <w:t>Flow</w:t>
      </w:r>
      <w:r>
        <w:rPr>
          <w:sz w:val="22"/>
          <w:szCs w:val="22"/>
        </w:rPr>
        <w:t xml:space="preserve"> Document</w:t>
      </w:r>
    </w:p>
    <w:p w14:paraId="331AE2F5" w14:textId="77777777" w:rsidR="00C210D9" w:rsidRDefault="00C210D9" w:rsidP="00C210D9">
      <w:pPr>
        <w:numPr>
          <w:ilvl w:val="0"/>
          <w:numId w:val="11"/>
        </w:numPr>
        <w:suppressAutoHyphens w:val="0"/>
        <w:spacing w:before="100" w:beforeAutospacing="1" w:after="100" w:afterAutospacing="1"/>
        <w:rPr>
          <w:sz w:val="22"/>
          <w:szCs w:val="22"/>
        </w:rPr>
      </w:pPr>
      <w:r>
        <w:rPr>
          <w:sz w:val="22"/>
          <w:szCs w:val="22"/>
        </w:rPr>
        <w:t xml:space="preserve">Creating and enhancing the test scripts in VUGEN using LoadRunner </w:t>
      </w:r>
      <w:r w:rsidR="00CA7503">
        <w:rPr>
          <w:sz w:val="22"/>
          <w:szCs w:val="22"/>
        </w:rPr>
        <w:t>11</w:t>
      </w:r>
    </w:p>
    <w:p w14:paraId="29819411" w14:textId="77777777" w:rsidR="00A44308" w:rsidRPr="00A44308" w:rsidRDefault="00C210D9" w:rsidP="00A44308">
      <w:pPr>
        <w:numPr>
          <w:ilvl w:val="0"/>
          <w:numId w:val="11"/>
        </w:numPr>
        <w:suppressAutoHyphens w:val="0"/>
        <w:spacing w:before="100" w:beforeAutospacing="1" w:after="100" w:afterAutospacing="1"/>
        <w:rPr>
          <w:sz w:val="22"/>
          <w:szCs w:val="22"/>
        </w:rPr>
      </w:pPr>
      <w:r>
        <w:rPr>
          <w:sz w:val="22"/>
          <w:szCs w:val="22"/>
        </w:rPr>
        <w:t xml:space="preserve">Executing smoke tests to validate the scripts, </w:t>
      </w:r>
      <w:r w:rsidR="00121FF8">
        <w:rPr>
          <w:sz w:val="22"/>
          <w:szCs w:val="22"/>
        </w:rPr>
        <w:t>environment,</w:t>
      </w:r>
      <w:r>
        <w:rPr>
          <w:sz w:val="22"/>
          <w:szCs w:val="22"/>
        </w:rPr>
        <w:t xml:space="preserve"> and data.</w:t>
      </w:r>
    </w:p>
    <w:p w14:paraId="6B1A1974" w14:textId="77777777" w:rsidR="00A44308" w:rsidRPr="00A44308" w:rsidRDefault="009C09CD" w:rsidP="00A44308">
      <w:pPr>
        <w:numPr>
          <w:ilvl w:val="0"/>
          <w:numId w:val="11"/>
        </w:numPr>
        <w:suppressAutoHyphens w:val="0"/>
        <w:spacing w:before="100" w:beforeAutospacing="1" w:after="100" w:afterAutospacing="1"/>
        <w:rPr>
          <w:sz w:val="22"/>
          <w:szCs w:val="22"/>
        </w:rPr>
      </w:pPr>
      <w:r>
        <w:rPr>
          <w:sz w:val="22"/>
          <w:szCs w:val="22"/>
        </w:rPr>
        <w:t>Involved in Load, Stress and Endurance Testing</w:t>
      </w:r>
    </w:p>
    <w:p w14:paraId="634F69B4" w14:textId="77777777" w:rsidR="00A44308" w:rsidRDefault="00A44308" w:rsidP="00E5075D">
      <w:pPr>
        <w:numPr>
          <w:ilvl w:val="0"/>
          <w:numId w:val="11"/>
        </w:numPr>
        <w:suppressAutoHyphens w:val="0"/>
        <w:spacing w:before="100" w:beforeAutospacing="1" w:after="100" w:afterAutospacing="1"/>
        <w:rPr>
          <w:sz w:val="22"/>
          <w:szCs w:val="22"/>
        </w:rPr>
      </w:pPr>
      <w:r w:rsidRPr="00A44308">
        <w:rPr>
          <w:sz w:val="22"/>
          <w:szCs w:val="22"/>
        </w:rPr>
        <w:t>Generate the summary report based on the Analysis report.</w:t>
      </w:r>
    </w:p>
    <w:p w14:paraId="78971440" w14:textId="5EB43343" w:rsidR="00E5075D" w:rsidRPr="002A335B" w:rsidRDefault="003B4C4B" w:rsidP="00E5075D">
      <w:pPr>
        <w:ind w:left="-180"/>
        <w:jc w:val="both"/>
        <w:rPr>
          <w:rFonts w:ascii="Nimbus Roman No9 L" w:hAnsi="Nimbus Roman No9 L"/>
          <w:b/>
          <w:sz w:val="22"/>
          <w:szCs w:val="22"/>
        </w:rPr>
      </w:pPr>
      <w:r>
        <w:rPr>
          <w:rFonts w:ascii="Nimbus Roman No9 L" w:hAnsi="Nimbus Roman No9 L"/>
          <w:b/>
          <w:sz w:val="22"/>
          <w:szCs w:val="22"/>
        </w:rPr>
        <w:lastRenderedPageBreak/>
        <w:t>Project #</w:t>
      </w:r>
      <w:r w:rsidR="00780C6A">
        <w:rPr>
          <w:rFonts w:ascii="Nimbus Roman No9 L" w:hAnsi="Nimbus Roman No9 L"/>
          <w:b/>
          <w:sz w:val="22"/>
          <w:szCs w:val="22"/>
        </w:rPr>
        <w:t>1</w:t>
      </w:r>
      <w:r w:rsidR="00CC5D99">
        <w:rPr>
          <w:rFonts w:ascii="Nimbus Roman No9 L" w:hAnsi="Nimbus Roman No9 L"/>
          <w:b/>
          <w:sz w:val="22"/>
          <w:szCs w:val="22"/>
        </w:rPr>
        <w:t>0</w:t>
      </w:r>
      <w:r w:rsidR="00E5075D" w:rsidRPr="002A335B">
        <w:rPr>
          <w:rFonts w:ascii="Nimbus Roman No9 L" w:hAnsi="Nimbus Roman No9 L"/>
          <w:b/>
          <w:sz w:val="22"/>
          <w:szCs w:val="22"/>
        </w:rPr>
        <w:t xml:space="preserve">                                 </w:t>
      </w:r>
    </w:p>
    <w:p w14:paraId="56F0D0BD" w14:textId="77777777" w:rsidR="00E5075D" w:rsidRPr="002A335B" w:rsidRDefault="00E5075D" w:rsidP="00E5075D">
      <w:pPr>
        <w:jc w:val="both"/>
        <w:rPr>
          <w:b/>
          <w:sz w:val="22"/>
          <w:szCs w:val="22"/>
        </w:rPr>
      </w:pPr>
      <w:r w:rsidRPr="002A335B">
        <w:rPr>
          <w:b/>
          <w:sz w:val="22"/>
          <w:szCs w:val="22"/>
        </w:rPr>
        <w:t xml:space="preserve">Title                                           </w:t>
      </w:r>
      <w:r>
        <w:rPr>
          <w:b/>
          <w:sz w:val="22"/>
          <w:szCs w:val="22"/>
        </w:rPr>
        <w:t xml:space="preserve">    :</w:t>
      </w:r>
      <w:r w:rsidR="00842645">
        <w:rPr>
          <w:b/>
          <w:sz w:val="22"/>
          <w:szCs w:val="22"/>
        </w:rPr>
        <w:t xml:space="preserve"> </w:t>
      </w:r>
      <w:r>
        <w:rPr>
          <w:b/>
          <w:sz w:val="22"/>
          <w:szCs w:val="22"/>
        </w:rPr>
        <w:t xml:space="preserve">Cartridge DDP (Data Drug Protocol) </w:t>
      </w:r>
    </w:p>
    <w:p w14:paraId="6F84B54E" w14:textId="77777777" w:rsidR="00E5075D" w:rsidRPr="002A335B" w:rsidRDefault="00E5075D" w:rsidP="00E5075D">
      <w:pPr>
        <w:jc w:val="both"/>
        <w:rPr>
          <w:b/>
          <w:sz w:val="22"/>
          <w:szCs w:val="22"/>
        </w:rPr>
      </w:pPr>
      <w:r w:rsidRPr="002A335B">
        <w:rPr>
          <w:b/>
          <w:sz w:val="22"/>
          <w:szCs w:val="22"/>
        </w:rPr>
        <w:t xml:space="preserve">Client                                         </w:t>
      </w:r>
      <w:r>
        <w:rPr>
          <w:b/>
          <w:sz w:val="22"/>
          <w:szCs w:val="22"/>
        </w:rPr>
        <w:t xml:space="preserve">  </w:t>
      </w:r>
      <w:r w:rsidRPr="002A335B">
        <w:rPr>
          <w:b/>
          <w:sz w:val="22"/>
          <w:szCs w:val="22"/>
        </w:rPr>
        <w:t xml:space="preserve">  : </w:t>
      </w:r>
      <w:r>
        <w:rPr>
          <w:b/>
          <w:bCs/>
          <w:sz w:val="22"/>
          <w:szCs w:val="22"/>
        </w:rPr>
        <w:t>Merck &amp; Co</w:t>
      </w:r>
      <w:r w:rsidRPr="002A335B">
        <w:rPr>
          <w:b/>
          <w:sz w:val="22"/>
          <w:szCs w:val="22"/>
        </w:rPr>
        <w:t xml:space="preserve">, </w:t>
      </w:r>
      <w:smartTag w:uri="urn:schemas-microsoft-com:office:smarttags" w:element="State">
        <w:smartTag w:uri="urn:schemas-microsoft-com:office:smarttags" w:element="place">
          <w:r w:rsidR="00F71F74">
            <w:rPr>
              <w:b/>
              <w:sz w:val="22"/>
              <w:szCs w:val="22"/>
            </w:rPr>
            <w:t>New Jersey</w:t>
          </w:r>
        </w:smartTag>
      </w:smartTag>
    </w:p>
    <w:p w14:paraId="512C5896" w14:textId="77777777" w:rsidR="00E5075D" w:rsidRPr="002A335B" w:rsidRDefault="00E5075D" w:rsidP="00E5075D">
      <w:pPr>
        <w:jc w:val="both"/>
        <w:rPr>
          <w:b/>
          <w:sz w:val="22"/>
          <w:szCs w:val="22"/>
        </w:rPr>
      </w:pPr>
      <w:r w:rsidRPr="002A335B">
        <w:rPr>
          <w:b/>
          <w:sz w:val="22"/>
          <w:szCs w:val="22"/>
        </w:rPr>
        <w:t xml:space="preserve">Role                                            </w:t>
      </w:r>
      <w:r>
        <w:rPr>
          <w:b/>
          <w:sz w:val="22"/>
          <w:szCs w:val="22"/>
        </w:rPr>
        <w:t xml:space="preserve">   :</w:t>
      </w:r>
      <w:r w:rsidRPr="002A335B">
        <w:rPr>
          <w:b/>
          <w:sz w:val="22"/>
          <w:szCs w:val="22"/>
        </w:rPr>
        <w:t xml:space="preserve"> </w:t>
      </w:r>
      <w:r w:rsidR="00162E00">
        <w:rPr>
          <w:b/>
          <w:sz w:val="22"/>
          <w:szCs w:val="22"/>
        </w:rPr>
        <w:t>Associate - Projects</w:t>
      </w:r>
    </w:p>
    <w:p w14:paraId="2D4F5806" w14:textId="77777777" w:rsidR="00E5075D" w:rsidRDefault="00E5075D" w:rsidP="00E5075D">
      <w:pPr>
        <w:jc w:val="both"/>
        <w:rPr>
          <w:b/>
          <w:sz w:val="22"/>
          <w:szCs w:val="22"/>
        </w:rPr>
      </w:pPr>
      <w:r w:rsidRPr="002A335B">
        <w:rPr>
          <w:b/>
          <w:sz w:val="22"/>
          <w:szCs w:val="22"/>
        </w:rPr>
        <w:t xml:space="preserve">Tool Used                   </w:t>
      </w:r>
      <w:r>
        <w:rPr>
          <w:b/>
          <w:sz w:val="22"/>
          <w:szCs w:val="22"/>
        </w:rPr>
        <w:t xml:space="preserve">                 </w:t>
      </w:r>
      <w:r w:rsidR="00842645">
        <w:rPr>
          <w:b/>
          <w:sz w:val="22"/>
          <w:szCs w:val="22"/>
        </w:rPr>
        <w:t xml:space="preserve"> </w:t>
      </w:r>
      <w:r>
        <w:rPr>
          <w:b/>
          <w:sz w:val="22"/>
          <w:szCs w:val="22"/>
        </w:rPr>
        <w:t xml:space="preserve"> : LoadRunner </w:t>
      </w:r>
      <w:r w:rsidR="00E35A73">
        <w:rPr>
          <w:b/>
          <w:sz w:val="22"/>
          <w:szCs w:val="22"/>
        </w:rPr>
        <w:t>11</w:t>
      </w:r>
      <w:r w:rsidRPr="002A335B">
        <w:rPr>
          <w:b/>
          <w:sz w:val="22"/>
          <w:szCs w:val="22"/>
        </w:rPr>
        <w:t xml:space="preserve"> </w:t>
      </w:r>
    </w:p>
    <w:p w14:paraId="57F09660" w14:textId="235B6894" w:rsidR="00E5075D" w:rsidRDefault="00E5075D" w:rsidP="00E5075D">
      <w:pPr>
        <w:jc w:val="both"/>
        <w:rPr>
          <w:b/>
          <w:sz w:val="22"/>
          <w:szCs w:val="22"/>
        </w:rPr>
      </w:pPr>
      <w:r>
        <w:rPr>
          <w:b/>
          <w:sz w:val="22"/>
          <w:szCs w:val="22"/>
        </w:rPr>
        <w:t>Protocol Used</w:t>
      </w:r>
      <w:r>
        <w:rPr>
          <w:b/>
          <w:sz w:val="22"/>
          <w:szCs w:val="22"/>
        </w:rPr>
        <w:tab/>
      </w:r>
      <w:r>
        <w:rPr>
          <w:b/>
          <w:sz w:val="22"/>
          <w:szCs w:val="22"/>
        </w:rPr>
        <w:tab/>
      </w:r>
      <w:r>
        <w:rPr>
          <w:b/>
          <w:sz w:val="22"/>
          <w:szCs w:val="22"/>
        </w:rPr>
        <w:tab/>
        <w:t xml:space="preserve">   : Oracle 2-Tier</w:t>
      </w:r>
    </w:p>
    <w:p w14:paraId="43C5C38E" w14:textId="52ABC96E" w:rsidR="009A0DC7" w:rsidRPr="009A0DC7" w:rsidRDefault="009A0DC7" w:rsidP="009A0DC7">
      <w:pPr>
        <w:ind w:right="-1440"/>
        <w:jc w:val="both"/>
        <w:rPr>
          <w:rFonts w:ascii="Trebuchet MS" w:hAnsi="Trebuchet MS"/>
          <w:b/>
          <w:bCs/>
          <w:sz w:val="20"/>
          <w:szCs w:val="22"/>
        </w:rPr>
      </w:pPr>
      <w:r w:rsidRPr="009A0DC7">
        <w:rPr>
          <w:b/>
          <w:bCs/>
          <w:sz w:val="22"/>
          <w:szCs w:val="22"/>
        </w:rPr>
        <w:t>Environment</w:t>
      </w:r>
      <w:r>
        <w:rPr>
          <w:rFonts w:ascii="Trebuchet MS" w:hAnsi="Trebuchet MS"/>
          <w:b/>
          <w:bCs/>
          <w:sz w:val="20"/>
          <w:szCs w:val="22"/>
        </w:rPr>
        <w:tab/>
      </w:r>
      <w:r>
        <w:rPr>
          <w:rFonts w:ascii="Trebuchet MS" w:hAnsi="Trebuchet MS"/>
          <w:b/>
          <w:bCs/>
          <w:sz w:val="20"/>
          <w:szCs w:val="22"/>
        </w:rPr>
        <w:tab/>
      </w:r>
      <w:r>
        <w:rPr>
          <w:rFonts w:ascii="Trebuchet MS" w:hAnsi="Trebuchet MS"/>
          <w:b/>
          <w:bCs/>
          <w:sz w:val="20"/>
          <w:szCs w:val="22"/>
        </w:rPr>
        <w:tab/>
        <w:t xml:space="preserve">   </w:t>
      </w:r>
      <w:r w:rsidRPr="009A0DC7">
        <w:rPr>
          <w:rFonts w:ascii="Trebuchet MS" w:hAnsi="Trebuchet MS"/>
          <w:bCs/>
          <w:sz w:val="20"/>
          <w:szCs w:val="22"/>
        </w:rPr>
        <w:t xml:space="preserve">: </w:t>
      </w:r>
      <w:r w:rsidR="00963604">
        <w:rPr>
          <w:b/>
          <w:bCs/>
          <w:sz w:val="22"/>
          <w:szCs w:val="22"/>
        </w:rPr>
        <w:t xml:space="preserve">SQL Navigator </w:t>
      </w:r>
    </w:p>
    <w:p w14:paraId="14EC00E5" w14:textId="4771A20C" w:rsidR="00E5075D" w:rsidRPr="002A335B" w:rsidRDefault="00E5075D" w:rsidP="00E5075D">
      <w:pPr>
        <w:jc w:val="both"/>
        <w:rPr>
          <w:b/>
          <w:sz w:val="22"/>
          <w:szCs w:val="22"/>
        </w:rPr>
      </w:pPr>
      <w:r w:rsidRPr="002A335B">
        <w:rPr>
          <w:b/>
          <w:sz w:val="22"/>
          <w:szCs w:val="22"/>
        </w:rPr>
        <w:t xml:space="preserve">Duration                                    </w:t>
      </w:r>
      <w:r>
        <w:rPr>
          <w:b/>
          <w:sz w:val="22"/>
          <w:szCs w:val="22"/>
        </w:rPr>
        <w:t xml:space="preserve"> </w:t>
      </w:r>
      <w:r w:rsidRPr="002A335B">
        <w:rPr>
          <w:b/>
          <w:sz w:val="22"/>
          <w:szCs w:val="22"/>
        </w:rPr>
        <w:t xml:space="preserve"> </w:t>
      </w:r>
      <w:r>
        <w:rPr>
          <w:b/>
          <w:sz w:val="22"/>
          <w:szCs w:val="22"/>
        </w:rPr>
        <w:t xml:space="preserve"> </w:t>
      </w:r>
      <w:r w:rsidRPr="002A335B">
        <w:rPr>
          <w:b/>
          <w:sz w:val="22"/>
          <w:szCs w:val="22"/>
        </w:rPr>
        <w:t xml:space="preserve">: </w:t>
      </w:r>
      <w:r w:rsidR="009B1D83">
        <w:rPr>
          <w:b/>
          <w:sz w:val="22"/>
          <w:szCs w:val="22"/>
        </w:rPr>
        <w:t>July</w:t>
      </w:r>
      <w:r w:rsidR="008E1B6A">
        <w:rPr>
          <w:b/>
          <w:sz w:val="22"/>
          <w:szCs w:val="22"/>
        </w:rPr>
        <w:t xml:space="preserve"> 201</w:t>
      </w:r>
      <w:r w:rsidR="00C72EAA">
        <w:rPr>
          <w:b/>
          <w:sz w:val="22"/>
          <w:szCs w:val="22"/>
        </w:rPr>
        <w:t>4</w:t>
      </w:r>
      <w:r w:rsidR="00D265C5">
        <w:rPr>
          <w:b/>
          <w:sz w:val="22"/>
          <w:szCs w:val="22"/>
        </w:rPr>
        <w:t xml:space="preserve"> – </w:t>
      </w:r>
      <w:r w:rsidR="009B1D83">
        <w:rPr>
          <w:b/>
          <w:sz w:val="22"/>
          <w:szCs w:val="22"/>
        </w:rPr>
        <w:t>Nov</w:t>
      </w:r>
      <w:r w:rsidR="008E1B6A">
        <w:rPr>
          <w:b/>
          <w:sz w:val="22"/>
          <w:szCs w:val="22"/>
        </w:rPr>
        <w:t xml:space="preserve"> 201</w:t>
      </w:r>
      <w:r w:rsidR="00C72EAA">
        <w:rPr>
          <w:b/>
          <w:sz w:val="22"/>
          <w:szCs w:val="22"/>
        </w:rPr>
        <w:t>4</w:t>
      </w:r>
    </w:p>
    <w:p w14:paraId="3CEB10A8" w14:textId="77777777" w:rsidR="002C66CB" w:rsidRDefault="00E5075D" w:rsidP="002C66CB">
      <w:pPr>
        <w:suppressAutoHyphens w:val="0"/>
        <w:spacing w:before="100" w:beforeAutospacing="1" w:after="100" w:afterAutospacing="1"/>
        <w:rPr>
          <w:rFonts w:ascii="Nimbus Roman No9 L" w:hAnsi="Nimbus Roman No9 L"/>
          <w:b/>
          <w:sz w:val="22"/>
          <w:szCs w:val="22"/>
        </w:rPr>
      </w:pPr>
      <w:r>
        <w:rPr>
          <w:rFonts w:ascii="Nimbus Roman No9 L" w:hAnsi="Nimbus Roman No9 L"/>
          <w:b/>
          <w:sz w:val="22"/>
          <w:szCs w:val="22"/>
        </w:rPr>
        <w:t>Description</w:t>
      </w:r>
      <w:r w:rsidR="00D265C5">
        <w:rPr>
          <w:rFonts w:ascii="Nimbus Roman No9 L" w:hAnsi="Nimbus Roman No9 L"/>
          <w:b/>
          <w:sz w:val="22"/>
          <w:szCs w:val="22"/>
        </w:rPr>
        <w:t>:</w:t>
      </w:r>
    </w:p>
    <w:p w14:paraId="20EAD11A" w14:textId="72A5816D" w:rsidR="004F6AF6" w:rsidRDefault="00E5075D" w:rsidP="00C230D5">
      <w:pPr>
        <w:suppressAutoHyphens w:val="0"/>
        <w:spacing w:before="100" w:beforeAutospacing="1" w:after="100" w:afterAutospacing="1"/>
        <w:ind w:left="720"/>
        <w:rPr>
          <w:rFonts w:ascii="Verdana" w:hAnsi="Verdana"/>
          <w:b/>
          <w:sz w:val="20"/>
          <w:u w:val="single"/>
        </w:rPr>
      </w:pPr>
      <w:r w:rsidRPr="00E5075D">
        <w:rPr>
          <w:sz w:val="22"/>
          <w:szCs w:val="22"/>
        </w:rPr>
        <w:t xml:space="preserve">The aim of the project is to mainly </w:t>
      </w:r>
      <w:r w:rsidR="00F265CC" w:rsidRPr="00E5075D">
        <w:rPr>
          <w:sz w:val="22"/>
          <w:szCs w:val="22"/>
        </w:rPr>
        <w:t>evaluate</w:t>
      </w:r>
      <w:r w:rsidRPr="00E5075D">
        <w:rPr>
          <w:sz w:val="22"/>
          <w:szCs w:val="22"/>
        </w:rPr>
        <w:t xml:space="preserve"> the performance of 6.0 version of queries in comparison to 5.1 version of queries. This was required to be done at various load levels with different load test configurations for the queries provided by the project team. Since the prime objective of the engagement was evaluation of the Cartridges, the test was undertaken by putting the load directly on the database server rather than involving the middle (application) layer</w:t>
      </w:r>
      <w:r w:rsidR="00245F8D">
        <w:rPr>
          <w:sz w:val="22"/>
          <w:szCs w:val="22"/>
        </w:rPr>
        <w:t>.</w:t>
      </w:r>
    </w:p>
    <w:p w14:paraId="6B64A4A4" w14:textId="77777777" w:rsidR="00E05E66" w:rsidRPr="00BE7EE1" w:rsidRDefault="00E05E66" w:rsidP="00E05E66">
      <w:pPr>
        <w:ind w:left="-49"/>
        <w:rPr>
          <w:b/>
          <w:sz w:val="22"/>
          <w:szCs w:val="22"/>
          <w:u w:val="single"/>
        </w:rPr>
      </w:pPr>
      <w:r w:rsidRPr="00BE7EE1">
        <w:rPr>
          <w:b/>
          <w:sz w:val="22"/>
          <w:szCs w:val="22"/>
          <w:u w:val="single"/>
        </w:rPr>
        <w:t>Responsibilities</w:t>
      </w:r>
      <w:r w:rsidR="004B69E6" w:rsidRPr="00BE7EE1">
        <w:rPr>
          <w:b/>
          <w:sz w:val="22"/>
          <w:szCs w:val="22"/>
          <w:u w:val="single"/>
        </w:rPr>
        <w:t>:</w:t>
      </w:r>
    </w:p>
    <w:p w14:paraId="0F0D0B63" w14:textId="77777777" w:rsidR="00E05E66" w:rsidRPr="00E05E66" w:rsidRDefault="00E05E66" w:rsidP="00E05E66">
      <w:pPr>
        <w:numPr>
          <w:ilvl w:val="0"/>
          <w:numId w:val="11"/>
        </w:numPr>
        <w:suppressAutoHyphens w:val="0"/>
        <w:spacing w:before="100" w:beforeAutospacing="1" w:after="100" w:afterAutospacing="1"/>
        <w:rPr>
          <w:sz w:val="22"/>
          <w:szCs w:val="22"/>
        </w:rPr>
      </w:pPr>
      <w:r w:rsidRPr="00E05E66">
        <w:rPr>
          <w:sz w:val="22"/>
          <w:szCs w:val="22"/>
        </w:rPr>
        <w:t xml:space="preserve">Test Script Preparation using Load Runner </w:t>
      </w:r>
      <w:r w:rsidR="002C66CB">
        <w:rPr>
          <w:sz w:val="22"/>
          <w:szCs w:val="22"/>
        </w:rPr>
        <w:t>11</w:t>
      </w:r>
      <w:r w:rsidR="002C66CB" w:rsidRPr="00E05E66">
        <w:rPr>
          <w:sz w:val="22"/>
          <w:szCs w:val="22"/>
        </w:rPr>
        <w:t>.</w:t>
      </w:r>
    </w:p>
    <w:p w14:paraId="027A8659" w14:textId="77777777" w:rsidR="00E05E66" w:rsidRDefault="00E05E66" w:rsidP="00E05E66">
      <w:pPr>
        <w:numPr>
          <w:ilvl w:val="0"/>
          <w:numId w:val="11"/>
        </w:numPr>
        <w:suppressAutoHyphens w:val="0"/>
        <w:spacing w:before="100" w:beforeAutospacing="1" w:after="100" w:afterAutospacing="1"/>
        <w:rPr>
          <w:sz w:val="22"/>
          <w:szCs w:val="22"/>
        </w:rPr>
      </w:pPr>
      <w:r w:rsidRPr="00E05E66">
        <w:rPr>
          <w:sz w:val="22"/>
          <w:szCs w:val="22"/>
        </w:rPr>
        <w:t xml:space="preserve">Test Script Execution using Load Runner Controller. </w:t>
      </w:r>
    </w:p>
    <w:p w14:paraId="3180AC58" w14:textId="77777777" w:rsidR="00E5075D" w:rsidRDefault="00E05E66" w:rsidP="00E05E66">
      <w:pPr>
        <w:numPr>
          <w:ilvl w:val="0"/>
          <w:numId w:val="11"/>
        </w:numPr>
        <w:suppressAutoHyphens w:val="0"/>
        <w:spacing w:before="100" w:beforeAutospacing="1" w:after="100" w:afterAutospacing="1"/>
        <w:rPr>
          <w:sz w:val="22"/>
          <w:szCs w:val="22"/>
        </w:rPr>
      </w:pPr>
      <w:r>
        <w:rPr>
          <w:sz w:val="22"/>
          <w:szCs w:val="22"/>
        </w:rPr>
        <w:t>Monitoring the graphs and response time of the application while executing the application.</w:t>
      </w:r>
    </w:p>
    <w:p w14:paraId="306085A9" w14:textId="77777777" w:rsidR="002C66CB" w:rsidRDefault="002C66CB" w:rsidP="002C66CB">
      <w:pPr>
        <w:numPr>
          <w:ilvl w:val="0"/>
          <w:numId w:val="11"/>
        </w:numPr>
        <w:suppressAutoHyphens w:val="0"/>
        <w:spacing w:before="100" w:beforeAutospacing="1" w:after="100" w:afterAutospacing="1"/>
        <w:rPr>
          <w:sz w:val="22"/>
          <w:szCs w:val="22"/>
        </w:rPr>
      </w:pPr>
      <w:r w:rsidRPr="002C66CB">
        <w:rPr>
          <w:sz w:val="22"/>
          <w:szCs w:val="22"/>
        </w:rPr>
        <w:t>Analysis of graphs and Collection Performance data</w:t>
      </w:r>
      <w:r>
        <w:rPr>
          <w:sz w:val="22"/>
          <w:szCs w:val="22"/>
        </w:rPr>
        <w:t>.</w:t>
      </w:r>
    </w:p>
    <w:p w14:paraId="01F47F23" w14:textId="77777777" w:rsidR="00AE65DD" w:rsidRPr="00BC548F" w:rsidRDefault="007454F3" w:rsidP="00240698">
      <w:pPr>
        <w:numPr>
          <w:ilvl w:val="0"/>
          <w:numId w:val="11"/>
        </w:numPr>
        <w:suppressAutoHyphens w:val="0"/>
        <w:spacing w:before="100" w:beforeAutospacing="1" w:after="100" w:afterAutospacing="1"/>
        <w:rPr>
          <w:sz w:val="22"/>
          <w:szCs w:val="22"/>
        </w:rPr>
      </w:pPr>
      <w:r w:rsidRPr="00BC548F">
        <w:rPr>
          <w:sz w:val="22"/>
          <w:szCs w:val="22"/>
        </w:rPr>
        <w:t>Preparation of the Reporting based on the Analysis Generation</w:t>
      </w:r>
      <w:r w:rsidR="002C66CB" w:rsidRPr="00BC548F">
        <w:rPr>
          <w:sz w:val="22"/>
          <w:szCs w:val="22"/>
        </w:rPr>
        <w:t>.</w:t>
      </w:r>
    </w:p>
    <w:p w14:paraId="660EECAC" w14:textId="4E0B8B18" w:rsidR="00E05E66" w:rsidRPr="002A335B" w:rsidRDefault="003B4C4B" w:rsidP="00E05E66">
      <w:pPr>
        <w:ind w:left="-180"/>
        <w:jc w:val="both"/>
        <w:rPr>
          <w:rFonts w:ascii="Nimbus Roman No9 L" w:hAnsi="Nimbus Roman No9 L"/>
          <w:b/>
          <w:sz w:val="22"/>
          <w:szCs w:val="22"/>
        </w:rPr>
      </w:pPr>
      <w:r>
        <w:rPr>
          <w:rFonts w:ascii="Nimbus Roman No9 L" w:hAnsi="Nimbus Roman No9 L"/>
          <w:b/>
          <w:sz w:val="22"/>
          <w:szCs w:val="22"/>
        </w:rPr>
        <w:t>Project #</w:t>
      </w:r>
      <w:r w:rsidR="00780C6A">
        <w:rPr>
          <w:rFonts w:ascii="Nimbus Roman No9 L" w:hAnsi="Nimbus Roman No9 L"/>
          <w:b/>
          <w:sz w:val="22"/>
          <w:szCs w:val="22"/>
        </w:rPr>
        <w:t>1</w:t>
      </w:r>
      <w:r w:rsidR="00CC5D99">
        <w:rPr>
          <w:rFonts w:ascii="Nimbus Roman No9 L" w:hAnsi="Nimbus Roman No9 L"/>
          <w:b/>
          <w:sz w:val="22"/>
          <w:szCs w:val="22"/>
        </w:rPr>
        <w:t>1</w:t>
      </w:r>
      <w:r w:rsidR="00E05E66" w:rsidRPr="002A335B">
        <w:rPr>
          <w:rFonts w:ascii="Nimbus Roman No9 L" w:hAnsi="Nimbus Roman No9 L"/>
          <w:b/>
          <w:sz w:val="22"/>
          <w:szCs w:val="22"/>
        </w:rPr>
        <w:t xml:space="preserve">                                </w:t>
      </w:r>
    </w:p>
    <w:p w14:paraId="659A6C35" w14:textId="77777777" w:rsidR="00E05E66" w:rsidRPr="002A335B" w:rsidRDefault="00E05E66" w:rsidP="00E05E66">
      <w:pPr>
        <w:jc w:val="both"/>
        <w:rPr>
          <w:b/>
          <w:sz w:val="22"/>
          <w:szCs w:val="22"/>
        </w:rPr>
      </w:pPr>
      <w:r w:rsidRPr="002A335B">
        <w:rPr>
          <w:b/>
          <w:sz w:val="22"/>
          <w:szCs w:val="22"/>
        </w:rPr>
        <w:t xml:space="preserve">Title                                           </w:t>
      </w:r>
      <w:r>
        <w:rPr>
          <w:b/>
          <w:sz w:val="22"/>
          <w:szCs w:val="22"/>
        </w:rPr>
        <w:t xml:space="preserve">    : Comet </w:t>
      </w:r>
    </w:p>
    <w:p w14:paraId="70361268" w14:textId="77777777" w:rsidR="00E05E66" w:rsidRPr="002A335B" w:rsidRDefault="00E05E66" w:rsidP="00E05E66">
      <w:pPr>
        <w:jc w:val="both"/>
        <w:rPr>
          <w:b/>
          <w:sz w:val="22"/>
          <w:szCs w:val="22"/>
        </w:rPr>
      </w:pPr>
      <w:r w:rsidRPr="002A335B">
        <w:rPr>
          <w:b/>
          <w:sz w:val="22"/>
          <w:szCs w:val="22"/>
        </w:rPr>
        <w:t xml:space="preserve">Client                                         </w:t>
      </w:r>
      <w:r>
        <w:rPr>
          <w:b/>
          <w:sz w:val="22"/>
          <w:szCs w:val="22"/>
        </w:rPr>
        <w:t xml:space="preserve">  </w:t>
      </w:r>
      <w:r w:rsidRPr="002A335B">
        <w:rPr>
          <w:b/>
          <w:sz w:val="22"/>
          <w:szCs w:val="22"/>
        </w:rPr>
        <w:t xml:space="preserve"> : </w:t>
      </w:r>
      <w:r w:rsidR="00F71F74">
        <w:rPr>
          <w:b/>
          <w:bCs/>
          <w:sz w:val="22"/>
          <w:szCs w:val="22"/>
        </w:rPr>
        <w:t>Merck &amp; Co</w:t>
      </w:r>
      <w:r w:rsidR="00F71F74" w:rsidRPr="002A335B">
        <w:rPr>
          <w:b/>
          <w:sz w:val="22"/>
          <w:szCs w:val="22"/>
        </w:rPr>
        <w:t xml:space="preserve">, </w:t>
      </w:r>
      <w:r w:rsidR="00F71F74">
        <w:rPr>
          <w:b/>
          <w:sz w:val="22"/>
          <w:szCs w:val="22"/>
        </w:rPr>
        <w:t>New Jersey</w:t>
      </w:r>
    </w:p>
    <w:p w14:paraId="656D01DC" w14:textId="77777777" w:rsidR="00E05E66" w:rsidRPr="002A335B" w:rsidRDefault="00E05E66" w:rsidP="00E05E66">
      <w:pPr>
        <w:jc w:val="both"/>
        <w:rPr>
          <w:b/>
          <w:sz w:val="22"/>
          <w:szCs w:val="22"/>
        </w:rPr>
      </w:pPr>
      <w:r w:rsidRPr="002A335B">
        <w:rPr>
          <w:b/>
          <w:sz w:val="22"/>
          <w:szCs w:val="22"/>
        </w:rPr>
        <w:t xml:space="preserve">Role                                            </w:t>
      </w:r>
      <w:r>
        <w:rPr>
          <w:b/>
          <w:sz w:val="22"/>
          <w:szCs w:val="22"/>
        </w:rPr>
        <w:t xml:space="preserve">   :</w:t>
      </w:r>
      <w:r w:rsidRPr="002A335B">
        <w:rPr>
          <w:b/>
          <w:sz w:val="22"/>
          <w:szCs w:val="22"/>
        </w:rPr>
        <w:t xml:space="preserve"> </w:t>
      </w:r>
      <w:r w:rsidR="00DA002E">
        <w:rPr>
          <w:b/>
          <w:sz w:val="22"/>
          <w:szCs w:val="22"/>
        </w:rPr>
        <w:t>Associate - Projects</w:t>
      </w:r>
    </w:p>
    <w:p w14:paraId="21ED4C49" w14:textId="77777777" w:rsidR="00E05E66" w:rsidRDefault="00E05E66" w:rsidP="00E05E66">
      <w:pPr>
        <w:jc w:val="both"/>
        <w:rPr>
          <w:b/>
          <w:sz w:val="22"/>
          <w:szCs w:val="22"/>
        </w:rPr>
      </w:pPr>
      <w:r w:rsidRPr="002A335B">
        <w:rPr>
          <w:b/>
          <w:sz w:val="22"/>
          <w:szCs w:val="22"/>
        </w:rPr>
        <w:t xml:space="preserve">Tool Used                   </w:t>
      </w:r>
      <w:r>
        <w:rPr>
          <w:b/>
          <w:sz w:val="22"/>
          <w:szCs w:val="22"/>
        </w:rPr>
        <w:t xml:space="preserve">                  </w:t>
      </w:r>
      <w:r w:rsidR="00DA002E">
        <w:rPr>
          <w:b/>
          <w:sz w:val="22"/>
          <w:szCs w:val="22"/>
        </w:rPr>
        <w:t xml:space="preserve"> </w:t>
      </w:r>
      <w:r>
        <w:rPr>
          <w:b/>
          <w:sz w:val="22"/>
          <w:szCs w:val="22"/>
        </w:rPr>
        <w:t xml:space="preserve">: LoadRunner </w:t>
      </w:r>
      <w:r w:rsidR="00E35A73">
        <w:rPr>
          <w:b/>
          <w:sz w:val="22"/>
          <w:szCs w:val="22"/>
        </w:rPr>
        <w:t>11</w:t>
      </w:r>
      <w:r w:rsidRPr="002A335B">
        <w:rPr>
          <w:b/>
          <w:sz w:val="22"/>
          <w:szCs w:val="22"/>
        </w:rPr>
        <w:t xml:space="preserve"> </w:t>
      </w:r>
    </w:p>
    <w:p w14:paraId="27944D8F" w14:textId="660F7B57" w:rsidR="00E05E66" w:rsidRDefault="009A0DC7" w:rsidP="00E05E66">
      <w:pPr>
        <w:jc w:val="both"/>
        <w:rPr>
          <w:b/>
          <w:sz w:val="22"/>
          <w:szCs w:val="22"/>
        </w:rPr>
      </w:pPr>
      <w:r>
        <w:rPr>
          <w:b/>
          <w:sz w:val="22"/>
          <w:szCs w:val="22"/>
        </w:rPr>
        <w:t>Protocol Used</w:t>
      </w:r>
      <w:r>
        <w:rPr>
          <w:b/>
          <w:sz w:val="22"/>
          <w:szCs w:val="22"/>
        </w:rPr>
        <w:tab/>
      </w:r>
      <w:r>
        <w:rPr>
          <w:b/>
          <w:sz w:val="22"/>
          <w:szCs w:val="22"/>
        </w:rPr>
        <w:tab/>
      </w:r>
      <w:r w:rsidR="0028321F">
        <w:rPr>
          <w:b/>
          <w:sz w:val="22"/>
          <w:szCs w:val="22"/>
        </w:rPr>
        <w:tab/>
      </w:r>
      <w:r w:rsidR="00F80E0B">
        <w:rPr>
          <w:b/>
          <w:sz w:val="22"/>
          <w:szCs w:val="22"/>
        </w:rPr>
        <w:t xml:space="preserve">   </w:t>
      </w:r>
      <w:r w:rsidR="0028321F">
        <w:rPr>
          <w:b/>
          <w:sz w:val="22"/>
          <w:szCs w:val="22"/>
        </w:rPr>
        <w:t>:</w:t>
      </w:r>
      <w:r>
        <w:rPr>
          <w:b/>
          <w:sz w:val="22"/>
          <w:szCs w:val="22"/>
        </w:rPr>
        <w:t xml:space="preserve"> SAP</w:t>
      </w:r>
      <w:r w:rsidR="00E05E66">
        <w:rPr>
          <w:b/>
          <w:sz w:val="22"/>
          <w:szCs w:val="22"/>
        </w:rPr>
        <w:t>GUI</w:t>
      </w:r>
      <w:r w:rsidR="000D716A">
        <w:rPr>
          <w:b/>
          <w:sz w:val="22"/>
          <w:szCs w:val="22"/>
        </w:rPr>
        <w:t>, SAP</w:t>
      </w:r>
      <w:r w:rsidR="00E05E66">
        <w:rPr>
          <w:b/>
          <w:sz w:val="22"/>
          <w:szCs w:val="22"/>
        </w:rPr>
        <w:t>-Web,</w:t>
      </w:r>
      <w:r w:rsidR="000D716A">
        <w:rPr>
          <w:b/>
          <w:sz w:val="22"/>
          <w:szCs w:val="22"/>
        </w:rPr>
        <w:t xml:space="preserve"> Citrix </w:t>
      </w:r>
      <w:r w:rsidR="00121FF8">
        <w:rPr>
          <w:b/>
          <w:sz w:val="22"/>
          <w:szCs w:val="22"/>
        </w:rPr>
        <w:t>ICA,</w:t>
      </w:r>
      <w:r w:rsidR="00A87864">
        <w:rPr>
          <w:b/>
          <w:sz w:val="22"/>
          <w:szCs w:val="22"/>
        </w:rPr>
        <w:t xml:space="preserve"> and </w:t>
      </w:r>
      <w:r w:rsidR="005A3444">
        <w:rPr>
          <w:b/>
          <w:sz w:val="22"/>
          <w:szCs w:val="22"/>
        </w:rPr>
        <w:t>Web (</w:t>
      </w:r>
      <w:r w:rsidR="00A87864">
        <w:rPr>
          <w:b/>
          <w:sz w:val="22"/>
          <w:szCs w:val="22"/>
        </w:rPr>
        <w:t>HTTP/HTML)</w:t>
      </w:r>
    </w:p>
    <w:p w14:paraId="7F7033E6" w14:textId="77777777" w:rsidR="0085422E" w:rsidRDefault="0085422E" w:rsidP="0085422E">
      <w:pPr>
        <w:tabs>
          <w:tab w:val="left" w:pos="1440"/>
          <w:tab w:val="left" w:pos="2160"/>
          <w:tab w:val="left" w:pos="2700"/>
        </w:tabs>
        <w:rPr>
          <w:rFonts w:ascii="Trebuchet MS" w:hAnsi="Trebuchet MS"/>
          <w:b/>
          <w:sz w:val="20"/>
          <w:szCs w:val="22"/>
        </w:rPr>
      </w:pPr>
      <w:r w:rsidRPr="0085422E">
        <w:rPr>
          <w:b/>
          <w:sz w:val="22"/>
          <w:szCs w:val="22"/>
        </w:rPr>
        <w:t xml:space="preserve">Environment </w:t>
      </w:r>
      <w:r>
        <w:rPr>
          <w:rFonts w:ascii="Trebuchet MS" w:hAnsi="Trebuchet MS"/>
          <w:b/>
          <w:sz w:val="20"/>
          <w:szCs w:val="22"/>
        </w:rPr>
        <w:tab/>
      </w:r>
      <w:r>
        <w:rPr>
          <w:rFonts w:ascii="Trebuchet MS" w:hAnsi="Trebuchet MS"/>
          <w:b/>
          <w:sz w:val="20"/>
          <w:szCs w:val="22"/>
        </w:rPr>
        <w:tab/>
        <w:t xml:space="preserve">              </w:t>
      </w:r>
      <w:r w:rsidR="00DA002E">
        <w:rPr>
          <w:rFonts w:ascii="Trebuchet MS" w:hAnsi="Trebuchet MS"/>
          <w:b/>
          <w:sz w:val="20"/>
          <w:szCs w:val="22"/>
        </w:rPr>
        <w:t xml:space="preserve"> </w:t>
      </w:r>
      <w:r>
        <w:rPr>
          <w:rFonts w:ascii="Trebuchet MS" w:hAnsi="Trebuchet MS"/>
          <w:b/>
          <w:sz w:val="20"/>
          <w:szCs w:val="22"/>
        </w:rPr>
        <w:t>:</w:t>
      </w:r>
      <w:r>
        <w:rPr>
          <w:rFonts w:ascii="Trebuchet MS" w:hAnsi="Trebuchet MS"/>
          <w:sz w:val="20"/>
          <w:szCs w:val="22"/>
        </w:rPr>
        <w:t xml:space="preserve"> </w:t>
      </w:r>
      <w:r w:rsidRPr="0085422E">
        <w:rPr>
          <w:b/>
          <w:sz w:val="22"/>
          <w:szCs w:val="22"/>
        </w:rPr>
        <w:t>Windows, Java, Servlets, JSP, EJB, Oracle</w:t>
      </w:r>
    </w:p>
    <w:p w14:paraId="0E83ED4D" w14:textId="51B948E1" w:rsidR="00E05E66" w:rsidRPr="002A335B" w:rsidRDefault="00E05E66" w:rsidP="00E05E66">
      <w:pPr>
        <w:jc w:val="both"/>
        <w:rPr>
          <w:b/>
          <w:sz w:val="22"/>
          <w:szCs w:val="22"/>
        </w:rPr>
      </w:pPr>
      <w:r w:rsidRPr="002A335B">
        <w:rPr>
          <w:b/>
          <w:sz w:val="22"/>
          <w:szCs w:val="22"/>
        </w:rPr>
        <w:t xml:space="preserve">Duration                                    </w:t>
      </w:r>
      <w:r>
        <w:rPr>
          <w:b/>
          <w:sz w:val="22"/>
          <w:szCs w:val="22"/>
        </w:rPr>
        <w:t xml:space="preserve"> </w:t>
      </w:r>
      <w:r w:rsidRPr="002A335B">
        <w:rPr>
          <w:b/>
          <w:sz w:val="22"/>
          <w:szCs w:val="22"/>
        </w:rPr>
        <w:t xml:space="preserve"> </w:t>
      </w:r>
      <w:r>
        <w:rPr>
          <w:b/>
          <w:sz w:val="22"/>
          <w:szCs w:val="22"/>
        </w:rPr>
        <w:t xml:space="preserve">  </w:t>
      </w:r>
      <w:r w:rsidRPr="002A335B">
        <w:rPr>
          <w:b/>
          <w:sz w:val="22"/>
          <w:szCs w:val="22"/>
        </w:rPr>
        <w:t xml:space="preserve">: </w:t>
      </w:r>
      <w:r w:rsidR="00F80E0B">
        <w:rPr>
          <w:b/>
          <w:sz w:val="22"/>
          <w:szCs w:val="22"/>
        </w:rPr>
        <w:t>Nov</w:t>
      </w:r>
      <w:r w:rsidR="008E1B6A">
        <w:rPr>
          <w:b/>
          <w:sz w:val="22"/>
          <w:szCs w:val="22"/>
        </w:rPr>
        <w:t xml:space="preserve"> 201</w:t>
      </w:r>
      <w:r w:rsidR="00AA10E7">
        <w:rPr>
          <w:b/>
          <w:sz w:val="22"/>
          <w:szCs w:val="22"/>
        </w:rPr>
        <w:t>3</w:t>
      </w:r>
      <w:r w:rsidRPr="002A335B">
        <w:rPr>
          <w:b/>
          <w:sz w:val="22"/>
          <w:szCs w:val="22"/>
        </w:rPr>
        <w:t xml:space="preserve"> </w:t>
      </w:r>
      <w:r w:rsidR="00D265C5">
        <w:rPr>
          <w:b/>
          <w:sz w:val="22"/>
          <w:szCs w:val="22"/>
        </w:rPr>
        <w:t xml:space="preserve">– </w:t>
      </w:r>
      <w:r w:rsidR="009B1D83">
        <w:rPr>
          <w:b/>
          <w:sz w:val="22"/>
          <w:szCs w:val="22"/>
        </w:rPr>
        <w:t>June</w:t>
      </w:r>
      <w:r w:rsidR="00D265C5">
        <w:rPr>
          <w:b/>
          <w:sz w:val="22"/>
          <w:szCs w:val="22"/>
        </w:rPr>
        <w:t xml:space="preserve"> </w:t>
      </w:r>
      <w:r w:rsidR="008E1B6A">
        <w:rPr>
          <w:b/>
          <w:sz w:val="22"/>
          <w:szCs w:val="22"/>
        </w:rPr>
        <w:t>201</w:t>
      </w:r>
      <w:r w:rsidR="000A30E9">
        <w:rPr>
          <w:b/>
          <w:sz w:val="22"/>
          <w:szCs w:val="22"/>
        </w:rPr>
        <w:t>4</w:t>
      </w:r>
    </w:p>
    <w:p w14:paraId="7633686E" w14:textId="77777777" w:rsidR="00E05E66" w:rsidRDefault="00E05E66" w:rsidP="00E05E66">
      <w:pPr>
        <w:suppressAutoHyphens w:val="0"/>
        <w:spacing w:before="100" w:beforeAutospacing="1" w:after="100" w:afterAutospacing="1"/>
        <w:rPr>
          <w:rFonts w:ascii="Nimbus Roman No9 L" w:hAnsi="Nimbus Roman No9 L"/>
          <w:b/>
          <w:sz w:val="22"/>
          <w:szCs w:val="22"/>
        </w:rPr>
      </w:pPr>
      <w:r>
        <w:rPr>
          <w:rFonts w:ascii="Nimbus Roman No9 L" w:hAnsi="Nimbus Roman No9 L"/>
          <w:b/>
          <w:sz w:val="22"/>
          <w:szCs w:val="22"/>
        </w:rPr>
        <w:t>Description</w:t>
      </w:r>
      <w:r w:rsidR="006B091C">
        <w:rPr>
          <w:rFonts w:ascii="Nimbus Roman No9 L" w:hAnsi="Nimbus Roman No9 L"/>
          <w:b/>
          <w:sz w:val="22"/>
          <w:szCs w:val="22"/>
        </w:rPr>
        <w:t>:</w:t>
      </w:r>
    </w:p>
    <w:p w14:paraId="2D3A2C6A" w14:textId="77777777" w:rsidR="00E05E66" w:rsidRPr="00454B7A" w:rsidRDefault="00E05E66" w:rsidP="00726B08">
      <w:pPr>
        <w:pStyle w:val="BodyText"/>
        <w:ind w:left="720"/>
        <w:rPr>
          <w:rFonts w:ascii="Times New Roman" w:hAnsi="Times New Roman"/>
          <w:sz w:val="22"/>
          <w:szCs w:val="22"/>
        </w:rPr>
      </w:pPr>
      <w:r w:rsidRPr="00454B7A">
        <w:rPr>
          <w:rFonts w:ascii="Times New Roman" w:hAnsi="Times New Roman"/>
          <w:sz w:val="22"/>
          <w:szCs w:val="22"/>
        </w:rPr>
        <w:t>As one of the strategic initiatives in support of Merck</w:t>
      </w:r>
      <w:smartTag w:uri="urn:schemas-microsoft-com:office:smarttags" w:element="PersonName">
        <w:r w:rsidRPr="00454B7A">
          <w:rPr>
            <w:rFonts w:ascii="Times New Roman" w:hAnsi="Times New Roman"/>
            <w:sz w:val="22"/>
            <w:szCs w:val="22"/>
          </w:rPr>
          <w:t>'</w:t>
        </w:r>
      </w:smartTag>
      <w:r w:rsidRPr="00454B7A">
        <w:rPr>
          <w:rFonts w:ascii="Times New Roman" w:hAnsi="Times New Roman"/>
          <w:sz w:val="22"/>
          <w:szCs w:val="22"/>
        </w:rPr>
        <w:t>s Plan to Win, COMET (</w:t>
      </w:r>
      <w:r w:rsidRPr="00454B7A">
        <w:rPr>
          <w:rFonts w:ascii="Times New Roman" w:hAnsi="Times New Roman"/>
          <w:b/>
          <w:sz w:val="22"/>
          <w:szCs w:val="22"/>
        </w:rPr>
        <w:t>Collaborating as One Merck to Enable Transformation</w:t>
      </w:r>
      <w:r w:rsidRPr="00454B7A">
        <w:rPr>
          <w:rFonts w:ascii="Times New Roman" w:hAnsi="Times New Roman"/>
          <w:sz w:val="22"/>
          <w:szCs w:val="22"/>
        </w:rPr>
        <w:t>) is designed to make Merck a more lean and flexible company worldwide and help Merck regain its position as a market leader in the pharmaceutical industry. Focused on creating common end to end business processes, COMET will utilize innovative business software from SAP, a global leader in business application software, which will allow the company to standardize many types of information. It will not only improve the efficiency and effectiveness of our operations, but also provide a foundation for better decisions and better insights into the business.</w:t>
      </w:r>
    </w:p>
    <w:p w14:paraId="2BC69A14" w14:textId="77777777" w:rsidR="00F71F74" w:rsidRDefault="00F71F74" w:rsidP="00F71F74">
      <w:pPr>
        <w:pStyle w:val="WW-PlainText"/>
        <w:ind w:left="-69"/>
        <w:jc w:val="both"/>
        <w:rPr>
          <w:rFonts w:ascii="Nimbus Roman No9 L" w:hAnsi="Nimbus Roman No9 L"/>
          <w:b/>
          <w:sz w:val="22"/>
          <w:szCs w:val="22"/>
        </w:rPr>
      </w:pPr>
    </w:p>
    <w:p w14:paraId="7D11B440" w14:textId="77777777" w:rsidR="00F71F74" w:rsidRPr="00BE7EE1" w:rsidRDefault="00F71F74" w:rsidP="00F71F74">
      <w:pPr>
        <w:ind w:left="-49"/>
        <w:rPr>
          <w:b/>
          <w:sz w:val="22"/>
          <w:szCs w:val="22"/>
          <w:u w:val="single"/>
        </w:rPr>
      </w:pPr>
      <w:r w:rsidRPr="00BE7EE1">
        <w:rPr>
          <w:b/>
          <w:sz w:val="22"/>
          <w:szCs w:val="22"/>
          <w:u w:val="single"/>
        </w:rPr>
        <w:t>Responsibilities</w:t>
      </w:r>
      <w:r w:rsidR="004B69E6" w:rsidRPr="00BE7EE1">
        <w:rPr>
          <w:b/>
          <w:sz w:val="22"/>
          <w:szCs w:val="22"/>
          <w:u w:val="single"/>
        </w:rPr>
        <w:t>:</w:t>
      </w:r>
    </w:p>
    <w:p w14:paraId="2B3CE3ED" w14:textId="401CD130" w:rsidR="00F71F74" w:rsidRPr="00F71F74" w:rsidRDefault="00873F78" w:rsidP="00F71F74">
      <w:pPr>
        <w:numPr>
          <w:ilvl w:val="0"/>
          <w:numId w:val="12"/>
        </w:numPr>
        <w:suppressAutoHyphens w:val="0"/>
        <w:spacing w:before="100" w:beforeAutospacing="1" w:after="100" w:afterAutospacing="1"/>
        <w:ind w:hanging="18"/>
        <w:rPr>
          <w:sz w:val="22"/>
          <w:szCs w:val="22"/>
        </w:rPr>
      </w:pPr>
      <w:r>
        <w:rPr>
          <w:sz w:val="22"/>
          <w:szCs w:val="22"/>
        </w:rPr>
        <w:t xml:space="preserve">Preparing Transaction Traversal </w:t>
      </w:r>
      <w:r w:rsidR="00F265CC">
        <w:rPr>
          <w:sz w:val="22"/>
          <w:szCs w:val="22"/>
        </w:rPr>
        <w:t>Flow</w:t>
      </w:r>
      <w:r>
        <w:rPr>
          <w:sz w:val="22"/>
          <w:szCs w:val="22"/>
        </w:rPr>
        <w:t xml:space="preserve"> Document</w:t>
      </w:r>
    </w:p>
    <w:p w14:paraId="5A00CB7F" w14:textId="77777777" w:rsidR="00F71F74" w:rsidRDefault="00873F78" w:rsidP="00F71F74">
      <w:pPr>
        <w:numPr>
          <w:ilvl w:val="0"/>
          <w:numId w:val="12"/>
        </w:numPr>
        <w:suppressAutoHyphens w:val="0"/>
        <w:spacing w:before="100" w:beforeAutospacing="1" w:after="100" w:afterAutospacing="1"/>
        <w:ind w:hanging="18"/>
        <w:rPr>
          <w:sz w:val="22"/>
          <w:szCs w:val="22"/>
        </w:rPr>
      </w:pPr>
      <w:r>
        <w:rPr>
          <w:sz w:val="22"/>
          <w:szCs w:val="22"/>
        </w:rPr>
        <w:t xml:space="preserve">Developing test scripts using Mercury Interactive Load Runner </w:t>
      </w:r>
      <w:r w:rsidR="008E1B6A">
        <w:rPr>
          <w:sz w:val="22"/>
          <w:szCs w:val="22"/>
        </w:rPr>
        <w:t>11</w:t>
      </w:r>
    </w:p>
    <w:p w14:paraId="6B8B9D27" w14:textId="77777777" w:rsidR="00873F78" w:rsidRDefault="00873F78" w:rsidP="00F71F74">
      <w:pPr>
        <w:numPr>
          <w:ilvl w:val="0"/>
          <w:numId w:val="12"/>
        </w:numPr>
        <w:suppressAutoHyphens w:val="0"/>
        <w:spacing w:before="100" w:beforeAutospacing="1" w:after="100" w:afterAutospacing="1"/>
        <w:ind w:hanging="18"/>
        <w:rPr>
          <w:sz w:val="22"/>
          <w:szCs w:val="22"/>
        </w:rPr>
      </w:pPr>
      <w:r>
        <w:rPr>
          <w:sz w:val="22"/>
          <w:szCs w:val="22"/>
        </w:rPr>
        <w:t xml:space="preserve">Executing smoke tests to validate the scripts, </w:t>
      </w:r>
      <w:r w:rsidR="00121FF8">
        <w:rPr>
          <w:sz w:val="22"/>
          <w:szCs w:val="22"/>
        </w:rPr>
        <w:t>environment,</w:t>
      </w:r>
      <w:r>
        <w:rPr>
          <w:sz w:val="22"/>
          <w:szCs w:val="22"/>
        </w:rPr>
        <w:t xml:space="preserve"> and data.</w:t>
      </w:r>
    </w:p>
    <w:p w14:paraId="6618CF16" w14:textId="77777777" w:rsidR="00873F78" w:rsidRPr="00F71F74" w:rsidRDefault="00873F78" w:rsidP="00F71F74">
      <w:pPr>
        <w:numPr>
          <w:ilvl w:val="0"/>
          <w:numId w:val="12"/>
        </w:numPr>
        <w:suppressAutoHyphens w:val="0"/>
        <w:spacing w:before="100" w:beforeAutospacing="1" w:after="100" w:afterAutospacing="1"/>
        <w:ind w:hanging="18"/>
        <w:rPr>
          <w:sz w:val="22"/>
          <w:szCs w:val="22"/>
        </w:rPr>
      </w:pPr>
      <w:r>
        <w:rPr>
          <w:sz w:val="22"/>
          <w:szCs w:val="22"/>
        </w:rPr>
        <w:t>Preparing Test data for Performance testing.</w:t>
      </w:r>
    </w:p>
    <w:p w14:paraId="60CD6AD0" w14:textId="77777777" w:rsidR="00F71F74" w:rsidRPr="00F71F74" w:rsidRDefault="00F71F74" w:rsidP="00F71F74">
      <w:pPr>
        <w:numPr>
          <w:ilvl w:val="0"/>
          <w:numId w:val="12"/>
        </w:numPr>
        <w:suppressAutoHyphens w:val="0"/>
        <w:spacing w:before="100" w:beforeAutospacing="1" w:after="100" w:afterAutospacing="1"/>
        <w:ind w:hanging="18"/>
        <w:rPr>
          <w:sz w:val="22"/>
          <w:szCs w:val="22"/>
        </w:rPr>
      </w:pPr>
      <w:r w:rsidRPr="00F71F74">
        <w:rPr>
          <w:sz w:val="22"/>
          <w:szCs w:val="22"/>
        </w:rPr>
        <w:t>Designing and executing the scenarios using Controller.</w:t>
      </w:r>
    </w:p>
    <w:p w14:paraId="43879603" w14:textId="77777777" w:rsidR="00F71F74" w:rsidRPr="00F71F74" w:rsidRDefault="00F71F74" w:rsidP="00F71F74">
      <w:pPr>
        <w:numPr>
          <w:ilvl w:val="0"/>
          <w:numId w:val="12"/>
        </w:numPr>
        <w:suppressAutoHyphens w:val="0"/>
        <w:spacing w:before="100" w:beforeAutospacing="1" w:after="100" w:afterAutospacing="1"/>
        <w:ind w:hanging="18"/>
        <w:rPr>
          <w:sz w:val="22"/>
          <w:szCs w:val="22"/>
        </w:rPr>
      </w:pPr>
      <w:r w:rsidRPr="00F71F74">
        <w:rPr>
          <w:sz w:val="22"/>
          <w:szCs w:val="22"/>
        </w:rPr>
        <w:lastRenderedPageBreak/>
        <w:t>Preparation of test reports.</w:t>
      </w:r>
    </w:p>
    <w:p w14:paraId="70BFCFF0" w14:textId="77777777" w:rsidR="00FF2459" w:rsidRDefault="00FF2459">
      <w:pPr>
        <w:ind w:left="-180"/>
        <w:jc w:val="both"/>
        <w:rPr>
          <w:rFonts w:ascii="Nimbus Roman No9 L" w:hAnsi="Nimbus Roman No9 L"/>
          <w:b/>
          <w:sz w:val="22"/>
          <w:szCs w:val="22"/>
        </w:rPr>
      </w:pPr>
    </w:p>
    <w:p w14:paraId="09991B8F" w14:textId="4E9D0C09" w:rsidR="003D5424" w:rsidRPr="002A335B" w:rsidRDefault="003B4C4B">
      <w:pPr>
        <w:ind w:left="-180"/>
        <w:jc w:val="both"/>
        <w:rPr>
          <w:rFonts w:ascii="Nimbus Roman No9 L" w:hAnsi="Nimbus Roman No9 L"/>
          <w:b/>
          <w:sz w:val="22"/>
          <w:szCs w:val="22"/>
        </w:rPr>
      </w:pPr>
      <w:r>
        <w:rPr>
          <w:rFonts w:ascii="Nimbus Roman No9 L" w:hAnsi="Nimbus Roman No9 L"/>
          <w:b/>
          <w:sz w:val="22"/>
          <w:szCs w:val="22"/>
        </w:rPr>
        <w:t>Project #</w:t>
      </w:r>
      <w:r w:rsidR="00780C6A">
        <w:rPr>
          <w:rFonts w:ascii="Nimbus Roman No9 L" w:hAnsi="Nimbus Roman No9 L"/>
          <w:b/>
          <w:sz w:val="22"/>
          <w:szCs w:val="22"/>
        </w:rPr>
        <w:t>1</w:t>
      </w:r>
      <w:r w:rsidR="00CC5D99">
        <w:rPr>
          <w:rFonts w:ascii="Nimbus Roman No9 L" w:hAnsi="Nimbus Roman No9 L"/>
          <w:b/>
          <w:sz w:val="22"/>
          <w:szCs w:val="22"/>
        </w:rPr>
        <w:t>2</w:t>
      </w:r>
      <w:r w:rsidR="003D5424" w:rsidRPr="002A335B">
        <w:rPr>
          <w:rFonts w:ascii="Nimbus Roman No9 L" w:hAnsi="Nimbus Roman No9 L"/>
          <w:b/>
          <w:sz w:val="22"/>
          <w:szCs w:val="22"/>
        </w:rPr>
        <w:t xml:space="preserve">                                  </w:t>
      </w:r>
    </w:p>
    <w:p w14:paraId="51C2E9AE" w14:textId="77777777" w:rsidR="003D5424" w:rsidRPr="002A335B" w:rsidRDefault="003D5424">
      <w:pPr>
        <w:jc w:val="both"/>
        <w:rPr>
          <w:b/>
          <w:sz w:val="22"/>
          <w:szCs w:val="22"/>
        </w:rPr>
      </w:pPr>
      <w:r w:rsidRPr="002A335B">
        <w:rPr>
          <w:b/>
          <w:sz w:val="22"/>
          <w:szCs w:val="22"/>
        </w:rPr>
        <w:t xml:space="preserve">Title                                             : </w:t>
      </w:r>
      <w:r w:rsidR="00345C9A" w:rsidRPr="00345C9A">
        <w:rPr>
          <w:b/>
          <w:bCs/>
          <w:lang w:val="de-CH"/>
        </w:rPr>
        <w:t>Third Party Data Services</w:t>
      </w:r>
    </w:p>
    <w:p w14:paraId="3D8BA2E9" w14:textId="77777777" w:rsidR="003D5424" w:rsidRPr="002A335B" w:rsidRDefault="003D5424">
      <w:pPr>
        <w:jc w:val="both"/>
        <w:rPr>
          <w:b/>
          <w:sz w:val="22"/>
          <w:szCs w:val="22"/>
        </w:rPr>
      </w:pPr>
      <w:r w:rsidRPr="002A335B">
        <w:rPr>
          <w:b/>
          <w:sz w:val="22"/>
          <w:szCs w:val="22"/>
        </w:rPr>
        <w:t xml:space="preserve">Client                                           : </w:t>
      </w:r>
      <w:r w:rsidR="00345C9A" w:rsidRPr="00345C9A">
        <w:rPr>
          <w:b/>
          <w:bCs/>
          <w:lang w:val="de-CH"/>
        </w:rPr>
        <w:t>Mercury Insurance group</w:t>
      </w:r>
    </w:p>
    <w:p w14:paraId="30F5914C" w14:textId="77777777" w:rsidR="003D5424" w:rsidRPr="002A335B" w:rsidRDefault="003D5424">
      <w:pPr>
        <w:jc w:val="both"/>
        <w:rPr>
          <w:b/>
          <w:sz w:val="22"/>
          <w:szCs w:val="22"/>
        </w:rPr>
      </w:pPr>
      <w:r w:rsidRPr="002A335B">
        <w:rPr>
          <w:b/>
          <w:sz w:val="22"/>
          <w:szCs w:val="22"/>
        </w:rPr>
        <w:t xml:space="preserve">Role                                           </w:t>
      </w:r>
      <w:r w:rsidR="008534D6">
        <w:rPr>
          <w:b/>
          <w:sz w:val="22"/>
          <w:szCs w:val="22"/>
        </w:rPr>
        <w:t xml:space="preserve"> </w:t>
      </w:r>
      <w:r w:rsidRPr="002A335B">
        <w:rPr>
          <w:b/>
          <w:sz w:val="22"/>
          <w:szCs w:val="22"/>
        </w:rPr>
        <w:t xml:space="preserve"> : Testing </w:t>
      </w:r>
      <w:r w:rsidR="00944D5C">
        <w:rPr>
          <w:b/>
          <w:sz w:val="22"/>
          <w:szCs w:val="22"/>
        </w:rPr>
        <w:t>T</w:t>
      </w:r>
      <w:r w:rsidRPr="002A335B">
        <w:rPr>
          <w:b/>
          <w:sz w:val="22"/>
          <w:szCs w:val="22"/>
        </w:rPr>
        <w:t xml:space="preserve">eam </w:t>
      </w:r>
      <w:r w:rsidR="00345C9A">
        <w:rPr>
          <w:b/>
          <w:sz w:val="22"/>
          <w:szCs w:val="22"/>
        </w:rPr>
        <w:t>Lead</w:t>
      </w:r>
    </w:p>
    <w:p w14:paraId="57D3E37B" w14:textId="77777777" w:rsidR="003D5424" w:rsidRDefault="003D5424">
      <w:pPr>
        <w:jc w:val="both"/>
        <w:rPr>
          <w:b/>
          <w:sz w:val="22"/>
          <w:szCs w:val="22"/>
        </w:rPr>
      </w:pPr>
      <w:r w:rsidRPr="002A335B">
        <w:rPr>
          <w:b/>
          <w:sz w:val="22"/>
          <w:szCs w:val="22"/>
        </w:rPr>
        <w:t xml:space="preserve">Tool Used                                    : </w:t>
      </w:r>
      <w:r w:rsidR="00345C9A" w:rsidRPr="00345C9A">
        <w:rPr>
          <w:b/>
          <w:bCs/>
          <w:lang w:val="de-CH"/>
        </w:rPr>
        <w:t>SOAP UI Pro 3.5.1, Excel Macro and QTP 9.2</w:t>
      </w:r>
    </w:p>
    <w:p w14:paraId="76CABB79" w14:textId="133037F6" w:rsidR="003D5424" w:rsidRPr="002A335B" w:rsidRDefault="003D5424">
      <w:pPr>
        <w:jc w:val="both"/>
        <w:rPr>
          <w:b/>
          <w:sz w:val="22"/>
          <w:szCs w:val="22"/>
        </w:rPr>
      </w:pPr>
      <w:r w:rsidRPr="002A335B">
        <w:rPr>
          <w:b/>
          <w:sz w:val="22"/>
          <w:szCs w:val="22"/>
        </w:rPr>
        <w:t xml:space="preserve">Duration                                    </w:t>
      </w:r>
      <w:r w:rsidR="00D72326">
        <w:rPr>
          <w:b/>
          <w:sz w:val="22"/>
          <w:szCs w:val="22"/>
        </w:rPr>
        <w:t xml:space="preserve"> </w:t>
      </w:r>
      <w:r w:rsidR="00F0683A">
        <w:rPr>
          <w:b/>
          <w:sz w:val="22"/>
          <w:szCs w:val="22"/>
        </w:rPr>
        <w:t xml:space="preserve"> </w:t>
      </w:r>
      <w:r w:rsidR="00342E1A">
        <w:rPr>
          <w:b/>
          <w:sz w:val="22"/>
          <w:szCs w:val="22"/>
        </w:rPr>
        <w:t xml:space="preserve">: </w:t>
      </w:r>
      <w:r w:rsidR="008E1B6A">
        <w:rPr>
          <w:b/>
          <w:sz w:val="22"/>
          <w:szCs w:val="22"/>
        </w:rPr>
        <w:t>December</w:t>
      </w:r>
      <w:r w:rsidR="0068729C">
        <w:rPr>
          <w:b/>
          <w:sz w:val="22"/>
          <w:szCs w:val="22"/>
        </w:rPr>
        <w:t xml:space="preserve"> </w:t>
      </w:r>
      <w:r w:rsidR="00C9281F">
        <w:rPr>
          <w:b/>
          <w:sz w:val="22"/>
          <w:szCs w:val="22"/>
        </w:rPr>
        <w:t>2010</w:t>
      </w:r>
      <w:r w:rsidRPr="002A335B">
        <w:rPr>
          <w:b/>
          <w:sz w:val="22"/>
          <w:szCs w:val="22"/>
        </w:rPr>
        <w:t xml:space="preserve"> </w:t>
      </w:r>
      <w:r w:rsidR="00582722">
        <w:rPr>
          <w:b/>
          <w:sz w:val="22"/>
          <w:szCs w:val="22"/>
        </w:rPr>
        <w:t>–</w:t>
      </w:r>
      <w:r w:rsidR="008E1B6A">
        <w:rPr>
          <w:b/>
          <w:sz w:val="22"/>
          <w:szCs w:val="22"/>
        </w:rPr>
        <w:t>September</w:t>
      </w:r>
      <w:r w:rsidR="0068729C">
        <w:rPr>
          <w:b/>
          <w:sz w:val="22"/>
          <w:szCs w:val="22"/>
        </w:rPr>
        <w:t xml:space="preserve"> </w:t>
      </w:r>
      <w:r w:rsidR="001C0656">
        <w:rPr>
          <w:b/>
          <w:sz w:val="22"/>
          <w:szCs w:val="22"/>
        </w:rPr>
        <w:t>201</w:t>
      </w:r>
      <w:r w:rsidR="007A3801">
        <w:rPr>
          <w:b/>
          <w:sz w:val="22"/>
          <w:szCs w:val="22"/>
        </w:rPr>
        <w:t>3</w:t>
      </w:r>
    </w:p>
    <w:p w14:paraId="5A871055" w14:textId="77777777" w:rsidR="00C172E4" w:rsidRDefault="00C172E4">
      <w:pPr>
        <w:pStyle w:val="WW-PlainText"/>
        <w:ind w:left="-69"/>
        <w:jc w:val="both"/>
        <w:rPr>
          <w:rFonts w:ascii="Nimbus Roman No9 L" w:hAnsi="Nimbus Roman No9 L"/>
          <w:b/>
          <w:sz w:val="22"/>
          <w:szCs w:val="22"/>
        </w:rPr>
      </w:pPr>
    </w:p>
    <w:p w14:paraId="0A8A84FE" w14:textId="77777777" w:rsidR="003D5424" w:rsidRPr="002A335B" w:rsidRDefault="003D5424">
      <w:pPr>
        <w:pStyle w:val="WW-PlainText"/>
        <w:ind w:left="-69"/>
        <w:jc w:val="both"/>
        <w:rPr>
          <w:rFonts w:ascii="Nimbus Roman No9 L" w:hAnsi="Nimbus Roman No9 L"/>
          <w:sz w:val="22"/>
          <w:szCs w:val="22"/>
        </w:rPr>
      </w:pPr>
      <w:r w:rsidRPr="002A335B">
        <w:rPr>
          <w:rFonts w:ascii="Nimbus Roman No9 L" w:hAnsi="Nimbus Roman No9 L"/>
          <w:b/>
          <w:sz w:val="22"/>
          <w:szCs w:val="22"/>
        </w:rPr>
        <w:t>Description</w:t>
      </w:r>
      <w:r w:rsidR="004B69E6" w:rsidRPr="002A335B">
        <w:rPr>
          <w:rFonts w:ascii="Nimbus Roman No9 L" w:hAnsi="Nimbus Roman No9 L"/>
          <w:b/>
          <w:sz w:val="22"/>
          <w:szCs w:val="22"/>
        </w:rPr>
        <w:t>:</w:t>
      </w:r>
      <w:r w:rsidRPr="002A335B">
        <w:rPr>
          <w:rFonts w:ascii="Nimbus Roman No9 L" w:hAnsi="Nimbus Roman No9 L"/>
          <w:sz w:val="22"/>
          <w:szCs w:val="22"/>
        </w:rPr>
        <w:t xml:space="preserve"> </w:t>
      </w:r>
    </w:p>
    <w:p w14:paraId="7F1CBE44" w14:textId="77777777" w:rsidR="00345C9A" w:rsidRPr="0037388B" w:rsidRDefault="00345C9A" w:rsidP="005A4F9D">
      <w:pPr>
        <w:ind w:left="720"/>
        <w:rPr>
          <w:rFonts w:cs="Arial"/>
          <w:sz w:val="22"/>
          <w:szCs w:val="22"/>
        </w:rPr>
      </w:pPr>
      <w:r w:rsidRPr="0037388B">
        <w:rPr>
          <w:rFonts w:cs="Arial"/>
          <w:sz w:val="22"/>
          <w:szCs w:val="22"/>
        </w:rPr>
        <w:t xml:space="preserve">The aim of the project is to implement centralized methods to order third party vendor reports, automate the reconciliation of a driver’s violation history and </w:t>
      </w:r>
      <w:r w:rsidR="005E0303" w:rsidRPr="0037388B">
        <w:rPr>
          <w:rFonts w:cs="Arial"/>
          <w:sz w:val="22"/>
          <w:szCs w:val="22"/>
        </w:rPr>
        <w:t>automate</w:t>
      </w:r>
      <w:r w:rsidRPr="0037388B">
        <w:rPr>
          <w:rFonts w:cs="Arial"/>
          <w:sz w:val="22"/>
          <w:szCs w:val="22"/>
        </w:rPr>
        <w:t xml:space="preserve"> the prior carrier verification in PPA and Commercial Auto point of sale and policy management systems. The identified to have a centralized solution that will eliminate up rates due to coding errors or inconsistent reconciliation between Agent and Underwriter, eliminate duplicate vendor report orders, Have the ability to quickly integrate additional vendors for different states, reduce required paperwork for validating prior insurance, make the original vendor reports visible to the end user and Convert vendor reports to data to support business analytics.</w:t>
      </w:r>
    </w:p>
    <w:p w14:paraId="0CBC272D" w14:textId="77777777" w:rsidR="00C230D5" w:rsidRDefault="00C230D5">
      <w:pPr>
        <w:ind w:left="-49"/>
        <w:rPr>
          <w:rFonts w:ascii="Verdana" w:hAnsi="Verdana"/>
          <w:b/>
          <w:sz w:val="20"/>
          <w:u w:val="single"/>
        </w:rPr>
      </w:pPr>
    </w:p>
    <w:p w14:paraId="29378F30" w14:textId="77777777" w:rsidR="003D5424" w:rsidRPr="00BE7EE1" w:rsidRDefault="003D5424">
      <w:pPr>
        <w:ind w:left="-49"/>
        <w:rPr>
          <w:b/>
          <w:sz w:val="22"/>
          <w:szCs w:val="22"/>
          <w:u w:val="single"/>
        </w:rPr>
      </w:pPr>
      <w:r w:rsidRPr="00BE7EE1">
        <w:rPr>
          <w:b/>
          <w:sz w:val="22"/>
          <w:szCs w:val="22"/>
          <w:u w:val="single"/>
        </w:rPr>
        <w:t>Responsibilities</w:t>
      </w:r>
      <w:r w:rsidR="004B69E6" w:rsidRPr="00BE7EE1">
        <w:rPr>
          <w:b/>
          <w:sz w:val="22"/>
          <w:szCs w:val="22"/>
          <w:u w:val="single"/>
        </w:rPr>
        <w:t>:</w:t>
      </w:r>
    </w:p>
    <w:p w14:paraId="537CF3DC" w14:textId="77777777" w:rsidR="00345C9A" w:rsidRDefault="00345C9A" w:rsidP="00345C9A">
      <w:pPr>
        <w:numPr>
          <w:ilvl w:val="0"/>
          <w:numId w:val="11"/>
        </w:numPr>
        <w:suppressAutoHyphens w:val="0"/>
        <w:spacing w:before="100" w:beforeAutospacing="1" w:after="100" w:afterAutospacing="1"/>
        <w:rPr>
          <w:sz w:val="22"/>
          <w:szCs w:val="22"/>
        </w:rPr>
      </w:pPr>
      <w:r w:rsidRPr="00345C9A">
        <w:rPr>
          <w:sz w:val="22"/>
          <w:szCs w:val="22"/>
        </w:rPr>
        <w:t>Generating the request and response Xml’s using Excel Macro for different services such as getCredit, GetMVR, getClue, getVINPreFill, Match Incidents and Current Carrier for TPS.</w:t>
      </w:r>
    </w:p>
    <w:p w14:paraId="7BA42D70" w14:textId="77777777" w:rsidR="00345C9A" w:rsidRPr="00345C9A" w:rsidRDefault="00345C9A" w:rsidP="00345C9A">
      <w:pPr>
        <w:numPr>
          <w:ilvl w:val="0"/>
          <w:numId w:val="11"/>
        </w:numPr>
        <w:suppressAutoHyphens w:val="0"/>
        <w:spacing w:before="100" w:beforeAutospacing="1" w:after="100" w:afterAutospacing="1"/>
        <w:rPr>
          <w:sz w:val="22"/>
          <w:szCs w:val="22"/>
        </w:rPr>
      </w:pPr>
      <w:r>
        <w:rPr>
          <w:sz w:val="22"/>
          <w:szCs w:val="22"/>
        </w:rPr>
        <w:t>Preparation of</w:t>
      </w:r>
      <w:r w:rsidRPr="00345C9A">
        <w:rPr>
          <w:sz w:val="22"/>
          <w:szCs w:val="22"/>
        </w:rPr>
        <w:t xml:space="preserve"> test data for different services such as getCredit, getMVR, getClue, getVINPreFill, Match Incidents and Current Carrier for TPS.</w:t>
      </w:r>
    </w:p>
    <w:p w14:paraId="64701ED1" w14:textId="77777777" w:rsidR="008B51AB" w:rsidRPr="008B51AB" w:rsidRDefault="008B51AB" w:rsidP="008B51AB">
      <w:pPr>
        <w:numPr>
          <w:ilvl w:val="0"/>
          <w:numId w:val="11"/>
        </w:numPr>
        <w:suppressAutoHyphens w:val="0"/>
        <w:spacing w:before="100" w:beforeAutospacing="1" w:after="100" w:afterAutospacing="1"/>
        <w:rPr>
          <w:sz w:val="22"/>
          <w:szCs w:val="22"/>
        </w:rPr>
      </w:pPr>
      <w:r w:rsidRPr="008B51AB">
        <w:rPr>
          <w:sz w:val="22"/>
          <w:szCs w:val="22"/>
        </w:rPr>
        <w:t>Worked in an agile testing process environment.</w:t>
      </w:r>
    </w:p>
    <w:p w14:paraId="3C5B1EF4" w14:textId="77777777" w:rsidR="008B51AB" w:rsidRDefault="008B51AB" w:rsidP="008B51AB">
      <w:pPr>
        <w:numPr>
          <w:ilvl w:val="0"/>
          <w:numId w:val="11"/>
        </w:numPr>
        <w:suppressAutoHyphens w:val="0"/>
        <w:spacing w:before="100" w:beforeAutospacing="1" w:after="100" w:afterAutospacing="1"/>
        <w:rPr>
          <w:sz w:val="22"/>
          <w:szCs w:val="22"/>
        </w:rPr>
      </w:pPr>
      <w:r w:rsidRPr="008B51AB">
        <w:rPr>
          <w:sz w:val="22"/>
          <w:szCs w:val="22"/>
        </w:rPr>
        <w:t>Validating generated request and response Xml’s in SOAP UI Pro tool.</w:t>
      </w:r>
    </w:p>
    <w:p w14:paraId="0EBF471E" w14:textId="77777777" w:rsidR="00345C9A" w:rsidRPr="0068729C" w:rsidRDefault="008B51AB" w:rsidP="008B51AB">
      <w:pPr>
        <w:numPr>
          <w:ilvl w:val="0"/>
          <w:numId w:val="11"/>
        </w:numPr>
        <w:suppressAutoHyphens w:val="0"/>
        <w:spacing w:before="100" w:beforeAutospacing="1" w:after="100" w:afterAutospacing="1"/>
        <w:rPr>
          <w:sz w:val="22"/>
          <w:szCs w:val="22"/>
        </w:rPr>
      </w:pPr>
      <w:r w:rsidRPr="0068729C">
        <w:rPr>
          <w:sz w:val="22"/>
          <w:szCs w:val="22"/>
        </w:rPr>
        <w:t>Preparation of the summary report based on the results on SOAP UI pro tool.</w:t>
      </w:r>
    </w:p>
    <w:p w14:paraId="5B180085" w14:textId="77777777" w:rsidR="00FF2459" w:rsidRDefault="00FF2459">
      <w:pPr>
        <w:ind w:left="-10"/>
        <w:rPr>
          <w:b/>
          <w:sz w:val="22"/>
          <w:szCs w:val="22"/>
        </w:rPr>
      </w:pPr>
    </w:p>
    <w:p w14:paraId="42D8D81E" w14:textId="1B686F6A" w:rsidR="003D5424" w:rsidRPr="002A335B" w:rsidRDefault="003B4C4B">
      <w:pPr>
        <w:ind w:left="-10"/>
        <w:rPr>
          <w:b/>
          <w:sz w:val="22"/>
          <w:szCs w:val="22"/>
        </w:rPr>
      </w:pPr>
      <w:r>
        <w:rPr>
          <w:b/>
          <w:sz w:val="22"/>
          <w:szCs w:val="22"/>
        </w:rPr>
        <w:t>Project#</w:t>
      </w:r>
      <w:r w:rsidR="00780C6A">
        <w:rPr>
          <w:b/>
          <w:sz w:val="22"/>
          <w:szCs w:val="22"/>
        </w:rPr>
        <w:t>1</w:t>
      </w:r>
      <w:r w:rsidR="00CC5D99">
        <w:rPr>
          <w:b/>
          <w:sz w:val="22"/>
          <w:szCs w:val="22"/>
        </w:rPr>
        <w:t>3</w:t>
      </w:r>
    </w:p>
    <w:p w14:paraId="13E7BCA9" w14:textId="77777777" w:rsidR="003D5424" w:rsidRPr="00345C9A" w:rsidRDefault="003D5424">
      <w:pPr>
        <w:ind w:left="-10"/>
        <w:rPr>
          <w:b/>
          <w:sz w:val="22"/>
          <w:szCs w:val="22"/>
        </w:rPr>
      </w:pPr>
      <w:r w:rsidRPr="00345C9A">
        <w:rPr>
          <w:b/>
          <w:sz w:val="22"/>
          <w:szCs w:val="22"/>
        </w:rPr>
        <w:t xml:space="preserve">Title                                            : </w:t>
      </w:r>
      <w:r w:rsidR="001D6DF1" w:rsidRPr="00345C9A">
        <w:rPr>
          <w:b/>
          <w:bCs/>
          <w:lang w:val="de-CH"/>
        </w:rPr>
        <w:t>xPression Conversion Project</w:t>
      </w:r>
    </w:p>
    <w:p w14:paraId="3C3D56FE" w14:textId="77777777" w:rsidR="003D5424" w:rsidRPr="00345C9A" w:rsidRDefault="003D5424">
      <w:pPr>
        <w:ind w:left="-10"/>
        <w:rPr>
          <w:rFonts w:ascii="Nimbus Roman No9 L" w:hAnsi="Nimbus Roman No9 L"/>
          <w:b/>
          <w:sz w:val="22"/>
          <w:szCs w:val="22"/>
        </w:rPr>
      </w:pPr>
      <w:r w:rsidRPr="00345C9A">
        <w:rPr>
          <w:b/>
          <w:sz w:val="22"/>
          <w:szCs w:val="22"/>
        </w:rPr>
        <w:t xml:space="preserve">Client                                         </w:t>
      </w:r>
      <w:r w:rsidR="007C3D1A">
        <w:rPr>
          <w:b/>
          <w:sz w:val="22"/>
          <w:szCs w:val="22"/>
        </w:rPr>
        <w:t xml:space="preserve"> </w:t>
      </w:r>
      <w:r w:rsidRPr="00345C9A">
        <w:rPr>
          <w:b/>
          <w:sz w:val="22"/>
          <w:szCs w:val="22"/>
        </w:rPr>
        <w:t xml:space="preserve">: </w:t>
      </w:r>
      <w:r w:rsidR="001D6DF1" w:rsidRPr="00345C9A">
        <w:rPr>
          <w:b/>
          <w:bCs/>
          <w:lang w:val="de-CH"/>
        </w:rPr>
        <w:t>CUNA Mutual Group (CMG)</w:t>
      </w:r>
    </w:p>
    <w:p w14:paraId="183F1F93" w14:textId="77777777" w:rsidR="003D5424" w:rsidRPr="002A335B" w:rsidRDefault="003D5424">
      <w:pPr>
        <w:ind w:left="-10"/>
        <w:rPr>
          <w:b/>
          <w:sz w:val="22"/>
          <w:szCs w:val="22"/>
        </w:rPr>
      </w:pPr>
      <w:r w:rsidRPr="002A335B">
        <w:rPr>
          <w:b/>
          <w:sz w:val="22"/>
          <w:szCs w:val="22"/>
        </w:rPr>
        <w:t xml:space="preserve">Role                                            </w:t>
      </w:r>
      <w:r w:rsidR="007C3D1A">
        <w:rPr>
          <w:b/>
          <w:sz w:val="22"/>
          <w:szCs w:val="22"/>
        </w:rPr>
        <w:t xml:space="preserve"> </w:t>
      </w:r>
      <w:r w:rsidRPr="002A335B">
        <w:rPr>
          <w:b/>
          <w:sz w:val="22"/>
          <w:szCs w:val="22"/>
        </w:rPr>
        <w:t xml:space="preserve">: </w:t>
      </w:r>
      <w:r w:rsidR="007C3D1A">
        <w:rPr>
          <w:b/>
          <w:sz w:val="22"/>
          <w:szCs w:val="22"/>
        </w:rPr>
        <w:t>Programmer Analyst</w:t>
      </w:r>
    </w:p>
    <w:p w14:paraId="48AB00F3" w14:textId="7B71209B" w:rsidR="003D5424" w:rsidRDefault="003D5424" w:rsidP="001D6DF1">
      <w:pPr>
        <w:rPr>
          <w:b/>
          <w:sz w:val="22"/>
          <w:szCs w:val="22"/>
        </w:rPr>
      </w:pPr>
      <w:r w:rsidRPr="002A335B">
        <w:rPr>
          <w:b/>
          <w:sz w:val="22"/>
          <w:szCs w:val="22"/>
        </w:rPr>
        <w:t xml:space="preserve">Tool Used                                   : </w:t>
      </w:r>
      <w:r w:rsidR="001D6DF1">
        <w:rPr>
          <w:b/>
          <w:sz w:val="22"/>
          <w:szCs w:val="22"/>
        </w:rPr>
        <w:t>Manual testing,</w:t>
      </w:r>
      <w:r w:rsidR="001D6DF1" w:rsidRPr="001D6DF1">
        <w:rPr>
          <w:rFonts w:ascii="Arial" w:hAnsi="Arial" w:cs="Arial"/>
        </w:rPr>
        <w:t xml:space="preserve"> </w:t>
      </w:r>
      <w:r w:rsidR="001D6DF1" w:rsidRPr="001D6DF1">
        <w:rPr>
          <w:b/>
          <w:sz w:val="22"/>
          <w:szCs w:val="22"/>
        </w:rPr>
        <w:t xml:space="preserve">ComparePDF and Beyond Compare </w:t>
      </w:r>
      <w:r w:rsidR="00F265CC" w:rsidRPr="001D6DF1">
        <w:rPr>
          <w:b/>
          <w:sz w:val="22"/>
          <w:szCs w:val="22"/>
        </w:rPr>
        <w:t>tool.</w:t>
      </w:r>
      <w:r w:rsidRPr="002A335B">
        <w:rPr>
          <w:b/>
          <w:sz w:val="22"/>
          <w:szCs w:val="22"/>
        </w:rPr>
        <w:t xml:space="preserve"> </w:t>
      </w:r>
    </w:p>
    <w:p w14:paraId="63504D1B" w14:textId="4E9F01E9" w:rsidR="003D5424" w:rsidRPr="002A335B" w:rsidRDefault="003D5424">
      <w:pPr>
        <w:ind w:left="-10"/>
        <w:rPr>
          <w:rFonts w:ascii="Nimbus Roman No9 L" w:hAnsi="Nimbus Roman No9 L"/>
          <w:b/>
          <w:sz w:val="22"/>
          <w:szCs w:val="22"/>
        </w:rPr>
      </w:pPr>
      <w:r w:rsidRPr="002A335B">
        <w:rPr>
          <w:rFonts w:ascii="Nimbus Roman No9 L" w:hAnsi="Nimbus Roman No9 L"/>
          <w:b/>
          <w:sz w:val="22"/>
          <w:szCs w:val="22"/>
        </w:rPr>
        <w:t xml:space="preserve">Duration            </w:t>
      </w:r>
      <w:r w:rsidR="00342E1A">
        <w:rPr>
          <w:rFonts w:ascii="Nimbus Roman No9 L" w:hAnsi="Nimbus Roman No9 L"/>
          <w:b/>
          <w:sz w:val="22"/>
          <w:szCs w:val="22"/>
        </w:rPr>
        <w:t xml:space="preserve">                         : </w:t>
      </w:r>
      <w:r w:rsidR="0068729C">
        <w:rPr>
          <w:rFonts w:ascii="Nimbus Roman No9 L" w:hAnsi="Nimbus Roman No9 L"/>
          <w:b/>
          <w:sz w:val="22"/>
          <w:szCs w:val="22"/>
        </w:rPr>
        <w:t>April</w:t>
      </w:r>
      <w:r w:rsidRPr="002A335B">
        <w:rPr>
          <w:rFonts w:ascii="Nimbus Roman No9 L" w:hAnsi="Nimbus Roman No9 L"/>
          <w:b/>
          <w:sz w:val="22"/>
          <w:szCs w:val="22"/>
        </w:rPr>
        <w:t xml:space="preserve"> 200</w:t>
      </w:r>
      <w:r w:rsidR="0068729C">
        <w:rPr>
          <w:rFonts w:ascii="Nimbus Roman No9 L" w:hAnsi="Nimbus Roman No9 L"/>
          <w:b/>
          <w:sz w:val="22"/>
          <w:szCs w:val="22"/>
        </w:rPr>
        <w:t xml:space="preserve">9 – </w:t>
      </w:r>
      <w:r w:rsidR="008E1B6A">
        <w:rPr>
          <w:rFonts w:ascii="Nimbus Roman No9 L" w:hAnsi="Nimbus Roman No9 L"/>
          <w:b/>
          <w:sz w:val="22"/>
          <w:szCs w:val="22"/>
        </w:rPr>
        <w:t>November</w:t>
      </w:r>
      <w:r w:rsidR="0068729C">
        <w:rPr>
          <w:rFonts w:ascii="Nimbus Roman No9 L" w:hAnsi="Nimbus Roman No9 L"/>
          <w:b/>
          <w:sz w:val="22"/>
          <w:szCs w:val="22"/>
        </w:rPr>
        <w:t xml:space="preserve"> </w:t>
      </w:r>
      <w:r w:rsidR="00C9281F">
        <w:rPr>
          <w:rFonts w:ascii="Nimbus Roman No9 L" w:hAnsi="Nimbus Roman No9 L"/>
          <w:b/>
          <w:sz w:val="22"/>
          <w:szCs w:val="22"/>
        </w:rPr>
        <w:t>2010</w:t>
      </w:r>
    </w:p>
    <w:p w14:paraId="1AAAF50E" w14:textId="77777777" w:rsidR="003D5424" w:rsidRPr="002A335B" w:rsidRDefault="003D5424">
      <w:pPr>
        <w:rPr>
          <w:rFonts w:ascii="Nimbus Roman No9 L" w:hAnsi="Nimbus Roman No9 L"/>
          <w:b/>
          <w:sz w:val="22"/>
          <w:szCs w:val="22"/>
        </w:rPr>
      </w:pPr>
    </w:p>
    <w:p w14:paraId="2B87D14F" w14:textId="77777777" w:rsidR="00B15B84" w:rsidRDefault="003D5424" w:rsidP="002C66CB">
      <w:pPr>
        <w:rPr>
          <w:sz w:val="22"/>
          <w:szCs w:val="22"/>
        </w:rPr>
      </w:pPr>
      <w:r w:rsidRPr="002A335B">
        <w:rPr>
          <w:rFonts w:ascii="Nimbus Roman No9 L" w:hAnsi="Nimbus Roman No9 L"/>
          <w:b/>
          <w:sz w:val="22"/>
          <w:szCs w:val="22"/>
        </w:rPr>
        <w:t>Description</w:t>
      </w:r>
      <w:r w:rsidR="00E4260F" w:rsidRPr="002A335B">
        <w:rPr>
          <w:rFonts w:ascii="Nimbus Roman No9 L" w:hAnsi="Nimbus Roman No9 L"/>
          <w:b/>
          <w:sz w:val="22"/>
          <w:szCs w:val="22"/>
        </w:rPr>
        <w:t>:</w:t>
      </w:r>
    </w:p>
    <w:p w14:paraId="14759885" w14:textId="77777777" w:rsidR="001D6DF1" w:rsidRPr="001D6DF1" w:rsidRDefault="001D6DF1" w:rsidP="00B15B84">
      <w:pPr>
        <w:ind w:left="720"/>
        <w:rPr>
          <w:sz w:val="22"/>
          <w:szCs w:val="22"/>
        </w:rPr>
      </w:pPr>
      <w:r w:rsidRPr="001D6DF1">
        <w:rPr>
          <w:sz w:val="22"/>
          <w:szCs w:val="22"/>
        </w:rPr>
        <w:t>xPression tool is a content management tool which has suite of applications that provide universal content processing for the enterprise.</w:t>
      </w:r>
      <w:r>
        <w:rPr>
          <w:sz w:val="22"/>
          <w:szCs w:val="22"/>
        </w:rPr>
        <w:t xml:space="preserve"> </w:t>
      </w:r>
      <w:r w:rsidRPr="001D6DF1">
        <w:rPr>
          <w:sz w:val="22"/>
          <w:szCs w:val="22"/>
        </w:rPr>
        <w:t xml:space="preserve">Document Science’s xPression software allows organizations to improve their customer communication experience by automating the well-designed and highly personalized customer communications. Increased competition in market and the higher expectation of the customer puts tremendous pressure on organizations to correspond with their customers quickly and effectively. When Customers need some details from organization, they are not only expecting details from the organizations, they also want to get the data in a format/medium they prefer (Web, e-Mail, Mobile or Letter). To achieve that, organizations need more advanced and automated tools to reduce the processing time and manual errors. </w:t>
      </w:r>
    </w:p>
    <w:p w14:paraId="7E68F177" w14:textId="77777777" w:rsidR="003D5424" w:rsidRPr="00AA76B5" w:rsidRDefault="003D5424">
      <w:pPr>
        <w:jc w:val="both"/>
        <w:rPr>
          <w:sz w:val="22"/>
          <w:szCs w:val="22"/>
        </w:rPr>
      </w:pPr>
      <w:r w:rsidRPr="00AA76B5">
        <w:rPr>
          <w:sz w:val="22"/>
          <w:szCs w:val="22"/>
        </w:rPr>
        <w:t>.</w:t>
      </w:r>
    </w:p>
    <w:p w14:paraId="1B04698E" w14:textId="77777777" w:rsidR="007C3D1A" w:rsidRPr="00BE7EE1" w:rsidRDefault="007C3D1A" w:rsidP="0074368D">
      <w:pPr>
        <w:ind w:left="-49"/>
        <w:rPr>
          <w:b/>
          <w:sz w:val="22"/>
          <w:szCs w:val="22"/>
          <w:u w:val="single"/>
        </w:rPr>
      </w:pPr>
      <w:r w:rsidRPr="00BE7EE1">
        <w:rPr>
          <w:b/>
          <w:sz w:val="22"/>
          <w:szCs w:val="22"/>
          <w:u w:val="single"/>
        </w:rPr>
        <w:t>Responsibilities</w:t>
      </w:r>
      <w:r w:rsidR="004B69E6" w:rsidRPr="00BE7EE1">
        <w:rPr>
          <w:b/>
          <w:sz w:val="22"/>
          <w:szCs w:val="22"/>
          <w:u w:val="single"/>
        </w:rPr>
        <w:t>:</w:t>
      </w:r>
    </w:p>
    <w:p w14:paraId="135221DD" w14:textId="77777777" w:rsidR="007C3D1A" w:rsidRDefault="007C3D1A" w:rsidP="007C3D1A">
      <w:pPr>
        <w:numPr>
          <w:ilvl w:val="0"/>
          <w:numId w:val="18"/>
        </w:numPr>
        <w:jc w:val="both"/>
        <w:rPr>
          <w:sz w:val="22"/>
          <w:szCs w:val="22"/>
        </w:rPr>
      </w:pPr>
      <w:r>
        <w:rPr>
          <w:sz w:val="22"/>
          <w:szCs w:val="22"/>
        </w:rPr>
        <w:t>Preparing the test cases</w:t>
      </w:r>
    </w:p>
    <w:p w14:paraId="50E9D461" w14:textId="77777777" w:rsidR="007C3D1A" w:rsidRDefault="007C3D1A" w:rsidP="007C3D1A">
      <w:pPr>
        <w:numPr>
          <w:ilvl w:val="0"/>
          <w:numId w:val="18"/>
        </w:numPr>
        <w:jc w:val="both"/>
        <w:rPr>
          <w:sz w:val="22"/>
          <w:szCs w:val="22"/>
        </w:rPr>
      </w:pPr>
      <w:r w:rsidRPr="007C3D1A">
        <w:rPr>
          <w:sz w:val="22"/>
          <w:szCs w:val="22"/>
        </w:rPr>
        <w:lastRenderedPageBreak/>
        <w:t>Comparing Compuset and xPublish PDF’s by manually.</w:t>
      </w:r>
    </w:p>
    <w:p w14:paraId="358576D0" w14:textId="77777777" w:rsidR="007C3D1A" w:rsidRPr="007C3D1A" w:rsidRDefault="007C3D1A" w:rsidP="007C3D1A">
      <w:pPr>
        <w:numPr>
          <w:ilvl w:val="0"/>
          <w:numId w:val="18"/>
        </w:numPr>
        <w:suppressAutoHyphens w:val="0"/>
        <w:spacing w:before="100" w:beforeAutospacing="1" w:after="100" w:afterAutospacing="1"/>
        <w:jc w:val="both"/>
        <w:rPr>
          <w:sz w:val="22"/>
          <w:szCs w:val="22"/>
        </w:rPr>
      </w:pPr>
      <w:r w:rsidRPr="007C3D1A">
        <w:rPr>
          <w:sz w:val="22"/>
          <w:szCs w:val="22"/>
        </w:rPr>
        <w:t xml:space="preserve">Comparing Compuset and xPublish </w:t>
      </w:r>
      <w:r w:rsidR="00121FF8" w:rsidRPr="007C3D1A">
        <w:rPr>
          <w:sz w:val="22"/>
          <w:szCs w:val="22"/>
        </w:rPr>
        <w:t>PDFs</w:t>
      </w:r>
      <w:r w:rsidRPr="007C3D1A">
        <w:rPr>
          <w:sz w:val="22"/>
          <w:szCs w:val="22"/>
        </w:rPr>
        <w:t xml:space="preserve"> with the help of Compare PDF and Beyond Compare tools.</w:t>
      </w:r>
    </w:p>
    <w:p w14:paraId="5C2BE0C7" w14:textId="77777777" w:rsidR="007C3D1A" w:rsidRPr="00345C9A" w:rsidRDefault="007C3D1A" w:rsidP="007C3D1A">
      <w:pPr>
        <w:numPr>
          <w:ilvl w:val="0"/>
          <w:numId w:val="18"/>
        </w:numPr>
        <w:jc w:val="both"/>
        <w:rPr>
          <w:sz w:val="22"/>
          <w:szCs w:val="22"/>
        </w:rPr>
      </w:pPr>
      <w:r w:rsidRPr="00345C9A">
        <w:rPr>
          <w:sz w:val="22"/>
          <w:szCs w:val="22"/>
        </w:rPr>
        <w:t>Responsible for the execution of test cases as per the test plan.</w:t>
      </w:r>
    </w:p>
    <w:p w14:paraId="1A5B1C9E" w14:textId="77777777" w:rsidR="007C3D1A" w:rsidRPr="002A335B" w:rsidRDefault="007C3D1A" w:rsidP="007C3D1A">
      <w:pPr>
        <w:numPr>
          <w:ilvl w:val="0"/>
          <w:numId w:val="18"/>
        </w:numPr>
        <w:jc w:val="both"/>
        <w:rPr>
          <w:sz w:val="22"/>
          <w:szCs w:val="22"/>
        </w:rPr>
      </w:pPr>
      <w:r w:rsidRPr="002A335B">
        <w:rPr>
          <w:sz w:val="22"/>
          <w:szCs w:val="22"/>
        </w:rPr>
        <w:t xml:space="preserve">Conducted Black Box Testing. </w:t>
      </w:r>
    </w:p>
    <w:p w14:paraId="3465A993" w14:textId="77777777" w:rsidR="007C3D1A" w:rsidRDefault="007C3D1A" w:rsidP="007C3D1A">
      <w:pPr>
        <w:numPr>
          <w:ilvl w:val="0"/>
          <w:numId w:val="18"/>
        </w:numPr>
        <w:jc w:val="both"/>
        <w:rPr>
          <w:sz w:val="22"/>
          <w:szCs w:val="22"/>
        </w:rPr>
      </w:pPr>
      <w:r w:rsidRPr="002A335B">
        <w:rPr>
          <w:sz w:val="22"/>
          <w:szCs w:val="22"/>
        </w:rPr>
        <w:t>Identifying bugs and reporting them.</w:t>
      </w:r>
    </w:p>
    <w:p w14:paraId="3B272D84" w14:textId="77777777" w:rsidR="007C3D1A" w:rsidRDefault="007C3D1A" w:rsidP="007C3D1A">
      <w:pPr>
        <w:numPr>
          <w:ilvl w:val="0"/>
          <w:numId w:val="18"/>
        </w:numPr>
        <w:jc w:val="both"/>
        <w:rPr>
          <w:sz w:val="22"/>
          <w:szCs w:val="22"/>
        </w:rPr>
      </w:pPr>
      <w:r w:rsidRPr="005A0D0F">
        <w:rPr>
          <w:sz w:val="22"/>
          <w:szCs w:val="22"/>
        </w:rPr>
        <w:t>Maintaining</w:t>
      </w:r>
      <w:r w:rsidRPr="003B7586">
        <w:rPr>
          <w:rFonts w:ascii="Arial" w:hAnsi="Arial" w:cs="Arial"/>
        </w:rPr>
        <w:t xml:space="preserve"> </w:t>
      </w:r>
      <w:r w:rsidRPr="005A0D0F">
        <w:rPr>
          <w:sz w:val="22"/>
          <w:szCs w:val="22"/>
        </w:rPr>
        <w:t>RTM</w:t>
      </w:r>
      <w:r w:rsidR="005D4408">
        <w:rPr>
          <w:sz w:val="22"/>
          <w:szCs w:val="22"/>
        </w:rPr>
        <w:t>.</w:t>
      </w:r>
    </w:p>
    <w:p w14:paraId="6909F4DF" w14:textId="77777777" w:rsidR="00AB23FF" w:rsidRDefault="00AB23FF" w:rsidP="007C3D1A">
      <w:pPr>
        <w:numPr>
          <w:ilvl w:val="0"/>
          <w:numId w:val="18"/>
        </w:numPr>
        <w:jc w:val="both"/>
        <w:rPr>
          <w:sz w:val="22"/>
          <w:szCs w:val="22"/>
        </w:rPr>
      </w:pPr>
      <w:r>
        <w:rPr>
          <w:sz w:val="22"/>
          <w:szCs w:val="22"/>
        </w:rPr>
        <w:t>Involved in Preparation of Daily Status &amp; Weekly status reports.</w:t>
      </w:r>
    </w:p>
    <w:p w14:paraId="3E03F9A3" w14:textId="77777777" w:rsidR="003D5424" w:rsidRPr="00AA76B5" w:rsidRDefault="003D5424">
      <w:pPr>
        <w:pStyle w:val="WW-PlainText"/>
        <w:spacing w:line="100" w:lineRule="atLeast"/>
        <w:ind w:left="283"/>
        <w:jc w:val="both"/>
        <w:rPr>
          <w:rFonts w:ascii="Times New Roman" w:hAnsi="Times New Roman"/>
          <w:bCs/>
          <w:color w:val="808080"/>
          <w:sz w:val="22"/>
          <w:szCs w:val="22"/>
        </w:rPr>
      </w:pPr>
    </w:p>
    <w:p w14:paraId="398CA7E6" w14:textId="24B005AF" w:rsidR="003D5424" w:rsidRPr="002A335B" w:rsidRDefault="003D5424">
      <w:pPr>
        <w:pStyle w:val="Title"/>
        <w:spacing w:line="100" w:lineRule="atLeast"/>
        <w:ind w:left="0"/>
        <w:jc w:val="both"/>
        <w:rPr>
          <w:rFonts w:ascii="Nimbus Roman No9 L" w:hAnsi="Nimbus Roman No9 L"/>
          <w:sz w:val="22"/>
          <w:szCs w:val="22"/>
        </w:rPr>
      </w:pPr>
      <w:r w:rsidRPr="002A335B">
        <w:rPr>
          <w:rFonts w:ascii="Nimbus Roman No9 L" w:hAnsi="Nimbus Roman No9 L"/>
          <w:sz w:val="22"/>
          <w:szCs w:val="22"/>
        </w:rPr>
        <w:t xml:space="preserve"> Project #</w:t>
      </w:r>
      <w:r w:rsidR="00780C6A">
        <w:rPr>
          <w:rFonts w:ascii="Nimbus Roman No9 L" w:hAnsi="Nimbus Roman No9 L"/>
          <w:sz w:val="22"/>
          <w:szCs w:val="22"/>
        </w:rPr>
        <w:t>1</w:t>
      </w:r>
      <w:r w:rsidR="00CC5D99">
        <w:rPr>
          <w:rFonts w:ascii="Nimbus Roman No9 L" w:hAnsi="Nimbus Roman No9 L"/>
          <w:sz w:val="22"/>
          <w:szCs w:val="22"/>
        </w:rPr>
        <w:t>4</w:t>
      </w:r>
    </w:p>
    <w:p w14:paraId="6411F98B" w14:textId="77777777" w:rsidR="003D5424" w:rsidRPr="00345C9A" w:rsidRDefault="003D5424">
      <w:pPr>
        <w:ind w:left="89"/>
        <w:rPr>
          <w:b/>
          <w:sz w:val="22"/>
          <w:szCs w:val="22"/>
        </w:rPr>
      </w:pPr>
      <w:r w:rsidRPr="00345C9A">
        <w:rPr>
          <w:b/>
          <w:sz w:val="22"/>
          <w:szCs w:val="22"/>
        </w:rPr>
        <w:t xml:space="preserve">Title                                           </w:t>
      </w:r>
      <w:r w:rsidR="003B6846">
        <w:rPr>
          <w:b/>
          <w:sz w:val="22"/>
          <w:szCs w:val="22"/>
        </w:rPr>
        <w:t xml:space="preserve"> </w:t>
      </w:r>
      <w:r w:rsidR="00121FF8" w:rsidRPr="00345C9A">
        <w:rPr>
          <w:b/>
          <w:sz w:val="22"/>
          <w:szCs w:val="22"/>
        </w:rPr>
        <w:t xml:space="preserve"> </w:t>
      </w:r>
      <w:r w:rsidR="00121FF8">
        <w:rPr>
          <w:b/>
          <w:sz w:val="22"/>
          <w:szCs w:val="22"/>
        </w:rPr>
        <w:t>:</w:t>
      </w:r>
      <w:r w:rsidRPr="00345C9A">
        <w:rPr>
          <w:b/>
          <w:sz w:val="22"/>
          <w:szCs w:val="22"/>
        </w:rPr>
        <w:t xml:space="preserve"> </w:t>
      </w:r>
      <w:r w:rsidR="005A0D0F" w:rsidRPr="00345C9A">
        <w:rPr>
          <w:b/>
          <w:bCs/>
          <w:lang w:val="de-CH"/>
        </w:rPr>
        <w:t>Phoenix Maintenance</w:t>
      </w:r>
    </w:p>
    <w:p w14:paraId="209F4548" w14:textId="77777777" w:rsidR="003D5424" w:rsidRPr="00345C9A" w:rsidRDefault="003D5424">
      <w:pPr>
        <w:ind w:left="89"/>
        <w:rPr>
          <w:b/>
          <w:sz w:val="22"/>
          <w:szCs w:val="22"/>
        </w:rPr>
      </w:pPr>
      <w:r w:rsidRPr="00345C9A">
        <w:rPr>
          <w:b/>
          <w:sz w:val="22"/>
          <w:szCs w:val="22"/>
        </w:rPr>
        <w:t xml:space="preserve">Client                   </w:t>
      </w:r>
      <w:r w:rsidR="00017B14" w:rsidRPr="00345C9A">
        <w:rPr>
          <w:b/>
          <w:sz w:val="22"/>
          <w:szCs w:val="22"/>
        </w:rPr>
        <w:t xml:space="preserve">                     </w:t>
      </w:r>
      <w:r w:rsidR="00E00596" w:rsidRPr="00345C9A">
        <w:rPr>
          <w:b/>
          <w:sz w:val="22"/>
          <w:szCs w:val="22"/>
        </w:rPr>
        <w:t xml:space="preserve"> </w:t>
      </w:r>
      <w:r w:rsidR="00121FF8" w:rsidRPr="00345C9A">
        <w:rPr>
          <w:b/>
          <w:sz w:val="22"/>
          <w:szCs w:val="22"/>
        </w:rPr>
        <w:t xml:space="preserve"> </w:t>
      </w:r>
      <w:r w:rsidR="00121FF8">
        <w:rPr>
          <w:b/>
          <w:sz w:val="22"/>
          <w:szCs w:val="22"/>
        </w:rPr>
        <w:t>:</w:t>
      </w:r>
      <w:r w:rsidR="00017B14" w:rsidRPr="00345C9A">
        <w:rPr>
          <w:b/>
          <w:sz w:val="22"/>
          <w:szCs w:val="22"/>
        </w:rPr>
        <w:t xml:space="preserve"> </w:t>
      </w:r>
      <w:r w:rsidR="005A0D0F" w:rsidRPr="00345C9A">
        <w:rPr>
          <w:b/>
          <w:bCs/>
          <w:lang w:val="de-CH"/>
        </w:rPr>
        <w:t>Mercury Insurance group</w:t>
      </w:r>
    </w:p>
    <w:p w14:paraId="19319155" w14:textId="77777777" w:rsidR="003D5424" w:rsidRPr="002A335B" w:rsidRDefault="003D5424">
      <w:pPr>
        <w:ind w:left="89"/>
        <w:rPr>
          <w:b/>
          <w:sz w:val="22"/>
          <w:szCs w:val="22"/>
        </w:rPr>
      </w:pPr>
      <w:r w:rsidRPr="002A335B">
        <w:rPr>
          <w:b/>
          <w:sz w:val="22"/>
          <w:szCs w:val="22"/>
        </w:rPr>
        <w:t xml:space="preserve">Role                                           </w:t>
      </w:r>
      <w:r w:rsidR="00121FF8">
        <w:rPr>
          <w:b/>
          <w:sz w:val="22"/>
          <w:szCs w:val="22"/>
        </w:rPr>
        <w:t xml:space="preserve"> :</w:t>
      </w:r>
      <w:r w:rsidRPr="002A335B">
        <w:rPr>
          <w:b/>
          <w:sz w:val="22"/>
          <w:szCs w:val="22"/>
        </w:rPr>
        <w:t xml:space="preserve"> </w:t>
      </w:r>
      <w:r w:rsidR="007C3D1A">
        <w:rPr>
          <w:b/>
          <w:sz w:val="22"/>
          <w:szCs w:val="22"/>
        </w:rPr>
        <w:t>Programmer Analyst</w:t>
      </w:r>
    </w:p>
    <w:p w14:paraId="1DA129DF" w14:textId="4DFCF853" w:rsidR="003D5424" w:rsidRPr="002A335B" w:rsidRDefault="003D5424">
      <w:pPr>
        <w:ind w:left="89"/>
        <w:rPr>
          <w:b/>
          <w:sz w:val="22"/>
          <w:szCs w:val="22"/>
        </w:rPr>
      </w:pPr>
      <w:r w:rsidRPr="002A335B">
        <w:rPr>
          <w:b/>
          <w:sz w:val="22"/>
          <w:szCs w:val="22"/>
        </w:rPr>
        <w:t xml:space="preserve">Tool Used             </w:t>
      </w:r>
      <w:r w:rsidR="005A0D0F">
        <w:rPr>
          <w:b/>
          <w:sz w:val="22"/>
          <w:szCs w:val="22"/>
        </w:rPr>
        <w:t xml:space="preserve">                     </w:t>
      </w:r>
      <w:r w:rsidR="00121FF8">
        <w:rPr>
          <w:b/>
          <w:sz w:val="22"/>
          <w:szCs w:val="22"/>
        </w:rPr>
        <w:t xml:space="preserve"> :</w:t>
      </w:r>
      <w:r w:rsidR="005A0D0F">
        <w:rPr>
          <w:b/>
          <w:sz w:val="22"/>
          <w:szCs w:val="22"/>
        </w:rPr>
        <w:t xml:space="preserve"> </w:t>
      </w:r>
      <w:r w:rsidR="00894773">
        <w:rPr>
          <w:b/>
          <w:sz w:val="22"/>
          <w:szCs w:val="22"/>
        </w:rPr>
        <w:t>Functional</w:t>
      </w:r>
      <w:r w:rsidR="005A0D0F">
        <w:rPr>
          <w:b/>
          <w:sz w:val="22"/>
          <w:szCs w:val="22"/>
        </w:rPr>
        <w:t xml:space="preserve"> testing and QTP 9.2</w:t>
      </w:r>
    </w:p>
    <w:p w14:paraId="4AD00822" w14:textId="77777777" w:rsidR="003D5424" w:rsidRPr="002A335B" w:rsidRDefault="003D5424">
      <w:pPr>
        <w:ind w:left="89"/>
        <w:rPr>
          <w:b/>
          <w:sz w:val="22"/>
          <w:szCs w:val="22"/>
        </w:rPr>
      </w:pPr>
      <w:r w:rsidRPr="002A335B">
        <w:rPr>
          <w:b/>
          <w:sz w:val="22"/>
          <w:szCs w:val="22"/>
        </w:rPr>
        <w:t xml:space="preserve">Duration            </w:t>
      </w:r>
      <w:r w:rsidR="00342E1A">
        <w:rPr>
          <w:b/>
          <w:sz w:val="22"/>
          <w:szCs w:val="22"/>
        </w:rPr>
        <w:t xml:space="preserve">                        </w:t>
      </w:r>
      <w:r w:rsidR="00121FF8">
        <w:rPr>
          <w:b/>
          <w:sz w:val="22"/>
          <w:szCs w:val="22"/>
        </w:rPr>
        <w:t xml:space="preserve"> :</w:t>
      </w:r>
      <w:r w:rsidR="00342E1A">
        <w:rPr>
          <w:b/>
          <w:sz w:val="22"/>
          <w:szCs w:val="22"/>
        </w:rPr>
        <w:t xml:space="preserve"> </w:t>
      </w:r>
      <w:r w:rsidR="0068729C">
        <w:rPr>
          <w:b/>
          <w:sz w:val="22"/>
          <w:szCs w:val="22"/>
        </w:rPr>
        <w:t>December</w:t>
      </w:r>
      <w:r w:rsidRPr="002A335B">
        <w:rPr>
          <w:b/>
          <w:sz w:val="22"/>
          <w:szCs w:val="22"/>
        </w:rPr>
        <w:t xml:space="preserve"> 200</w:t>
      </w:r>
      <w:r w:rsidR="0068729C">
        <w:rPr>
          <w:b/>
          <w:sz w:val="22"/>
          <w:szCs w:val="22"/>
        </w:rPr>
        <w:t>8</w:t>
      </w:r>
      <w:r w:rsidR="00342E1A">
        <w:rPr>
          <w:b/>
          <w:sz w:val="22"/>
          <w:szCs w:val="22"/>
        </w:rPr>
        <w:t xml:space="preserve"> to </w:t>
      </w:r>
      <w:r w:rsidR="0068729C">
        <w:rPr>
          <w:b/>
          <w:sz w:val="22"/>
          <w:szCs w:val="22"/>
        </w:rPr>
        <w:t>March 2009</w:t>
      </w:r>
    </w:p>
    <w:p w14:paraId="29D4DC11" w14:textId="41A0EC79" w:rsidR="005A0D0F" w:rsidRPr="00FA3DDD" w:rsidRDefault="003D5424" w:rsidP="005A0D0F">
      <w:pPr>
        <w:pStyle w:val="Cog-body"/>
        <w:ind w:left="0"/>
        <w:rPr>
          <w:rFonts w:cs="Arial"/>
        </w:rPr>
      </w:pPr>
      <w:r w:rsidRPr="002A335B">
        <w:rPr>
          <w:rFonts w:ascii="Nimbus Roman No9 L" w:hAnsi="Nimbus Roman No9 L"/>
          <w:b/>
          <w:sz w:val="22"/>
          <w:szCs w:val="22"/>
        </w:rPr>
        <w:t>Description:</w:t>
      </w:r>
      <w:r w:rsidR="005E0303">
        <w:rPr>
          <w:rFonts w:ascii="Nimbus Roman No9 L" w:hAnsi="Nimbus Roman No9 L"/>
          <w:sz w:val="22"/>
          <w:szCs w:val="22"/>
        </w:rPr>
        <w:br/>
      </w:r>
      <w:r w:rsidRPr="002A335B">
        <w:rPr>
          <w:rFonts w:ascii="Nimbus Roman No9 L" w:hAnsi="Nimbus Roman No9 L"/>
          <w:sz w:val="22"/>
          <w:szCs w:val="22"/>
        </w:rPr>
        <w:br/>
      </w:r>
      <w:r w:rsidRPr="005A0D0F">
        <w:rPr>
          <w:rFonts w:ascii="Times New Roman" w:hAnsi="Times New Roman"/>
          <w:sz w:val="22"/>
          <w:szCs w:val="22"/>
        </w:rPr>
        <w:t xml:space="preserve"> </w:t>
      </w:r>
      <w:r w:rsidR="005A0D0F" w:rsidRPr="005A0D0F">
        <w:rPr>
          <w:rFonts w:ascii="Times New Roman" w:hAnsi="Times New Roman"/>
          <w:sz w:val="22"/>
          <w:szCs w:val="22"/>
        </w:rPr>
        <w:t xml:space="preserve">Phoenix and agent stations are two </w:t>
      </w:r>
      <w:r w:rsidR="00121FF8" w:rsidRPr="005A0D0F">
        <w:rPr>
          <w:rFonts w:ascii="Times New Roman" w:hAnsi="Times New Roman"/>
          <w:sz w:val="22"/>
          <w:szCs w:val="22"/>
        </w:rPr>
        <w:t>applications</w:t>
      </w:r>
      <w:r w:rsidR="005A0D0F" w:rsidRPr="005A0D0F">
        <w:rPr>
          <w:rFonts w:ascii="Times New Roman" w:hAnsi="Times New Roman"/>
          <w:sz w:val="22"/>
          <w:szCs w:val="22"/>
        </w:rPr>
        <w:t xml:space="preserve"> in which user can create quotes, policies and claims for Mercury Insurance</w:t>
      </w:r>
      <w:r w:rsidR="0028321F" w:rsidRPr="005A0D0F">
        <w:rPr>
          <w:rFonts w:ascii="Times New Roman" w:hAnsi="Times New Roman"/>
          <w:sz w:val="22"/>
          <w:szCs w:val="22"/>
        </w:rPr>
        <w:t xml:space="preserve">. </w:t>
      </w:r>
      <w:r w:rsidR="005A0D0F" w:rsidRPr="005A0D0F">
        <w:rPr>
          <w:rFonts w:ascii="Times New Roman" w:hAnsi="Times New Roman"/>
          <w:sz w:val="22"/>
          <w:szCs w:val="22"/>
        </w:rPr>
        <w:t xml:space="preserve">This application will go for regular maintenance to include new rate level changes for different States </w:t>
      </w:r>
      <w:r w:rsidR="00121FF8" w:rsidRPr="005A0D0F">
        <w:rPr>
          <w:rFonts w:ascii="Times New Roman" w:hAnsi="Times New Roman"/>
          <w:sz w:val="22"/>
          <w:szCs w:val="22"/>
        </w:rPr>
        <w:t>changes. This</w:t>
      </w:r>
      <w:r w:rsidR="005A0D0F" w:rsidRPr="005A0D0F">
        <w:rPr>
          <w:rFonts w:ascii="Times New Roman" w:hAnsi="Times New Roman"/>
          <w:sz w:val="22"/>
          <w:szCs w:val="22"/>
        </w:rPr>
        <w:t xml:space="preserve"> project ensures that all the new rate  level changes are implemented as well as it will not affect any other modules of the </w:t>
      </w:r>
      <w:r w:rsidR="00F265CC" w:rsidRPr="005A0D0F">
        <w:rPr>
          <w:rFonts w:ascii="Times New Roman" w:hAnsi="Times New Roman"/>
          <w:sz w:val="22"/>
          <w:szCs w:val="22"/>
        </w:rPr>
        <w:t>system.</w:t>
      </w:r>
      <w:r w:rsidR="005A0D0F" w:rsidRPr="00FA3DDD">
        <w:rPr>
          <w:rFonts w:cs="Arial"/>
        </w:rPr>
        <w:t xml:space="preserve"> </w:t>
      </w:r>
    </w:p>
    <w:p w14:paraId="660B383D" w14:textId="77777777" w:rsidR="00BC5C15" w:rsidRPr="00BE7EE1" w:rsidRDefault="003D5424" w:rsidP="00332376">
      <w:pPr>
        <w:ind w:left="-49"/>
        <w:rPr>
          <w:sz w:val="22"/>
          <w:szCs w:val="22"/>
        </w:rPr>
      </w:pPr>
      <w:r w:rsidRPr="00AA76B5">
        <w:rPr>
          <w:sz w:val="22"/>
          <w:szCs w:val="22"/>
        </w:rPr>
        <w:br/>
      </w:r>
      <w:r w:rsidRPr="00BE7EE1">
        <w:rPr>
          <w:b/>
          <w:sz w:val="22"/>
          <w:szCs w:val="22"/>
          <w:u w:val="single"/>
        </w:rPr>
        <w:t>Responsibilities:</w:t>
      </w:r>
    </w:p>
    <w:p w14:paraId="5779619D" w14:textId="77777777" w:rsidR="003D5424" w:rsidRPr="00AA76B5" w:rsidRDefault="003D5424" w:rsidP="00BC5C15">
      <w:pPr>
        <w:numPr>
          <w:ilvl w:val="0"/>
          <w:numId w:val="18"/>
        </w:numPr>
        <w:jc w:val="both"/>
        <w:rPr>
          <w:sz w:val="22"/>
          <w:szCs w:val="22"/>
        </w:rPr>
      </w:pPr>
      <w:r w:rsidRPr="00AA76B5">
        <w:rPr>
          <w:sz w:val="22"/>
          <w:szCs w:val="22"/>
        </w:rPr>
        <w:t xml:space="preserve">Analyzed User requirements and developed test cases. </w:t>
      </w:r>
    </w:p>
    <w:p w14:paraId="66A29BA0" w14:textId="77777777" w:rsidR="003D5424" w:rsidRPr="00AA76B5" w:rsidRDefault="003D5424" w:rsidP="00BC5C15">
      <w:pPr>
        <w:numPr>
          <w:ilvl w:val="0"/>
          <w:numId w:val="18"/>
        </w:numPr>
        <w:jc w:val="both"/>
        <w:rPr>
          <w:sz w:val="22"/>
          <w:szCs w:val="22"/>
        </w:rPr>
      </w:pPr>
      <w:r w:rsidRPr="00AA76B5">
        <w:rPr>
          <w:sz w:val="22"/>
          <w:szCs w:val="22"/>
        </w:rPr>
        <w:t>Performed Functionality Testing, Management and Monitoring.</w:t>
      </w:r>
    </w:p>
    <w:p w14:paraId="07392FEE" w14:textId="77777777" w:rsidR="003D5424" w:rsidRPr="00AA76B5" w:rsidRDefault="003D5424" w:rsidP="00BC5C15">
      <w:pPr>
        <w:numPr>
          <w:ilvl w:val="0"/>
          <w:numId w:val="18"/>
        </w:numPr>
        <w:jc w:val="both"/>
        <w:rPr>
          <w:sz w:val="22"/>
          <w:szCs w:val="22"/>
        </w:rPr>
      </w:pPr>
      <w:r w:rsidRPr="00AA76B5">
        <w:rPr>
          <w:sz w:val="22"/>
          <w:szCs w:val="22"/>
        </w:rPr>
        <w:t>Review the software test cases against the Requirements.</w:t>
      </w:r>
    </w:p>
    <w:p w14:paraId="37F07908" w14:textId="77777777" w:rsidR="003D5424" w:rsidRDefault="003D5424" w:rsidP="00BC5C15">
      <w:pPr>
        <w:numPr>
          <w:ilvl w:val="0"/>
          <w:numId w:val="18"/>
        </w:numPr>
        <w:jc w:val="both"/>
        <w:rPr>
          <w:sz w:val="22"/>
          <w:szCs w:val="22"/>
        </w:rPr>
      </w:pPr>
      <w:r w:rsidRPr="00AA76B5">
        <w:rPr>
          <w:sz w:val="22"/>
          <w:szCs w:val="22"/>
        </w:rPr>
        <w:t>Involved in team reviews.</w:t>
      </w:r>
    </w:p>
    <w:p w14:paraId="1F5FEAE5" w14:textId="77777777" w:rsidR="001D6DF1" w:rsidRDefault="001D6DF1" w:rsidP="00BC5C15">
      <w:pPr>
        <w:numPr>
          <w:ilvl w:val="0"/>
          <w:numId w:val="18"/>
        </w:numPr>
        <w:jc w:val="both"/>
        <w:rPr>
          <w:sz w:val="22"/>
          <w:szCs w:val="22"/>
        </w:rPr>
      </w:pPr>
      <w:r>
        <w:rPr>
          <w:sz w:val="22"/>
          <w:szCs w:val="22"/>
        </w:rPr>
        <w:t xml:space="preserve">Involved in preparation </w:t>
      </w:r>
      <w:r w:rsidR="00BC5C15">
        <w:rPr>
          <w:sz w:val="22"/>
          <w:szCs w:val="22"/>
        </w:rPr>
        <w:t>of VB</w:t>
      </w:r>
      <w:r w:rsidR="00946B83">
        <w:rPr>
          <w:sz w:val="22"/>
          <w:szCs w:val="22"/>
        </w:rPr>
        <w:t xml:space="preserve"> Script</w:t>
      </w:r>
      <w:r>
        <w:rPr>
          <w:sz w:val="22"/>
          <w:szCs w:val="22"/>
        </w:rPr>
        <w:t xml:space="preserve"> in QTP 9.2</w:t>
      </w:r>
      <w:r w:rsidR="00BC5C15">
        <w:rPr>
          <w:sz w:val="22"/>
          <w:szCs w:val="22"/>
        </w:rPr>
        <w:t>.</w:t>
      </w:r>
    </w:p>
    <w:p w14:paraId="3DC31581" w14:textId="77777777" w:rsidR="00946B83" w:rsidRDefault="00946B83" w:rsidP="00BC5C15">
      <w:pPr>
        <w:numPr>
          <w:ilvl w:val="0"/>
          <w:numId w:val="18"/>
        </w:numPr>
        <w:jc w:val="both"/>
        <w:rPr>
          <w:sz w:val="22"/>
          <w:szCs w:val="22"/>
        </w:rPr>
      </w:pPr>
      <w:r>
        <w:rPr>
          <w:sz w:val="22"/>
          <w:szCs w:val="22"/>
        </w:rPr>
        <w:t>Involved in debugging the VB script in QTP 9.2.</w:t>
      </w:r>
    </w:p>
    <w:p w14:paraId="001CC631" w14:textId="77777777" w:rsidR="00B3627C" w:rsidRDefault="00B3627C" w:rsidP="00BC5C15">
      <w:pPr>
        <w:numPr>
          <w:ilvl w:val="0"/>
          <w:numId w:val="18"/>
        </w:numPr>
        <w:jc w:val="both"/>
        <w:rPr>
          <w:sz w:val="22"/>
          <w:szCs w:val="22"/>
        </w:rPr>
      </w:pPr>
      <w:r>
        <w:rPr>
          <w:sz w:val="22"/>
          <w:szCs w:val="22"/>
        </w:rPr>
        <w:t xml:space="preserve">Involved in Preparation of CRAFT </w:t>
      </w:r>
      <w:r w:rsidR="00121FF8">
        <w:rPr>
          <w:sz w:val="22"/>
          <w:szCs w:val="22"/>
        </w:rPr>
        <w:t>framework</w:t>
      </w:r>
      <w:r>
        <w:rPr>
          <w:sz w:val="22"/>
          <w:szCs w:val="22"/>
        </w:rPr>
        <w:t xml:space="preserve"> in QTP 9.2.</w:t>
      </w:r>
    </w:p>
    <w:p w14:paraId="6AEBEE7C" w14:textId="77777777" w:rsidR="00BC5C15" w:rsidRPr="006F4536" w:rsidRDefault="00BC5C15" w:rsidP="00BC5C15">
      <w:pPr>
        <w:numPr>
          <w:ilvl w:val="0"/>
          <w:numId w:val="18"/>
        </w:numPr>
        <w:jc w:val="both"/>
        <w:rPr>
          <w:sz w:val="22"/>
          <w:szCs w:val="22"/>
        </w:rPr>
      </w:pPr>
      <w:r w:rsidRPr="006F4536">
        <w:rPr>
          <w:sz w:val="22"/>
          <w:szCs w:val="22"/>
        </w:rPr>
        <w:t>Involved in Preparation of Daily Status &amp; Weekly status reports.</w:t>
      </w:r>
    </w:p>
    <w:p w14:paraId="7828FD16" w14:textId="77777777" w:rsidR="003D5424" w:rsidRPr="002A335B" w:rsidRDefault="003D5424">
      <w:pPr>
        <w:rPr>
          <w:sz w:val="22"/>
          <w:szCs w:val="22"/>
        </w:rPr>
      </w:pPr>
      <w:r w:rsidRPr="002A335B">
        <w:rPr>
          <w:rFonts w:ascii="Nimbus Roman No9 L" w:hAnsi="Nimbus Roman No9 L"/>
          <w:sz w:val="22"/>
          <w:szCs w:val="22"/>
        </w:rPr>
        <w:t xml:space="preserve"> </w:t>
      </w:r>
      <w:r w:rsidRPr="002A335B">
        <w:rPr>
          <w:sz w:val="22"/>
          <w:szCs w:val="22"/>
        </w:rPr>
        <w:t xml:space="preserve">   </w:t>
      </w:r>
    </w:p>
    <w:p w14:paraId="57822EC0" w14:textId="77777777" w:rsidR="00FF2459" w:rsidRDefault="003B4C4B">
      <w:pPr>
        <w:ind w:left="-119"/>
        <w:jc w:val="both"/>
        <w:rPr>
          <w:b/>
          <w:sz w:val="22"/>
          <w:szCs w:val="22"/>
        </w:rPr>
      </w:pPr>
      <w:r>
        <w:rPr>
          <w:b/>
          <w:sz w:val="22"/>
          <w:szCs w:val="22"/>
        </w:rPr>
        <w:t xml:space="preserve"> </w:t>
      </w:r>
    </w:p>
    <w:p w14:paraId="38485C09" w14:textId="3EC9AD6D" w:rsidR="003D5424" w:rsidRPr="002A335B" w:rsidRDefault="003B4C4B">
      <w:pPr>
        <w:ind w:left="-119"/>
        <w:jc w:val="both"/>
        <w:rPr>
          <w:b/>
          <w:sz w:val="22"/>
          <w:szCs w:val="22"/>
        </w:rPr>
      </w:pPr>
      <w:r>
        <w:rPr>
          <w:b/>
          <w:sz w:val="22"/>
          <w:szCs w:val="22"/>
        </w:rPr>
        <w:t xml:space="preserve"> Project #</w:t>
      </w:r>
      <w:r w:rsidR="00780C6A">
        <w:rPr>
          <w:b/>
          <w:sz w:val="22"/>
          <w:szCs w:val="22"/>
        </w:rPr>
        <w:t>1</w:t>
      </w:r>
      <w:r w:rsidR="00CC5D99">
        <w:rPr>
          <w:b/>
          <w:sz w:val="22"/>
          <w:szCs w:val="22"/>
        </w:rPr>
        <w:t>5</w:t>
      </w:r>
    </w:p>
    <w:p w14:paraId="4AFF8868" w14:textId="77777777" w:rsidR="003D5424" w:rsidRPr="005E0303" w:rsidRDefault="003D5424">
      <w:pPr>
        <w:jc w:val="both"/>
        <w:rPr>
          <w:b/>
          <w:sz w:val="22"/>
          <w:szCs w:val="22"/>
        </w:rPr>
      </w:pPr>
      <w:r w:rsidRPr="005E0303">
        <w:rPr>
          <w:b/>
          <w:sz w:val="22"/>
          <w:szCs w:val="22"/>
        </w:rPr>
        <w:t xml:space="preserve">Title                                           </w:t>
      </w:r>
      <w:r w:rsidR="00121FF8" w:rsidRPr="005E0303">
        <w:rPr>
          <w:b/>
          <w:sz w:val="22"/>
          <w:szCs w:val="22"/>
        </w:rPr>
        <w:t xml:space="preserve"> :</w:t>
      </w:r>
      <w:r w:rsidRPr="005E0303">
        <w:rPr>
          <w:b/>
          <w:sz w:val="22"/>
          <w:szCs w:val="22"/>
        </w:rPr>
        <w:t xml:space="preserve">  </w:t>
      </w:r>
      <w:r w:rsidR="00DA4546" w:rsidRPr="005E0303">
        <w:rPr>
          <w:b/>
          <w:bCs/>
          <w:lang w:val="de-CH"/>
        </w:rPr>
        <w:t>Commercial Auto Phase II</w:t>
      </w:r>
    </w:p>
    <w:p w14:paraId="4820CE07" w14:textId="77777777" w:rsidR="003D5424" w:rsidRPr="005E0303" w:rsidRDefault="003D5424">
      <w:pPr>
        <w:jc w:val="both"/>
        <w:rPr>
          <w:b/>
          <w:sz w:val="22"/>
          <w:szCs w:val="22"/>
        </w:rPr>
      </w:pPr>
      <w:r w:rsidRPr="005E0303">
        <w:rPr>
          <w:b/>
          <w:sz w:val="22"/>
          <w:szCs w:val="22"/>
        </w:rPr>
        <w:t xml:space="preserve">Client                                         </w:t>
      </w:r>
      <w:r w:rsidR="00121FF8" w:rsidRPr="005E0303">
        <w:rPr>
          <w:b/>
          <w:sz w:val="22"/>
          <w:szCs w:val="22"/>
        </w:rPr>
        <w:t xml:space="preserve"> :</w:t>
      </w:r>
      <w:r w:rsidRPr="005E0303">
        <w:rPr>
          <w:b/>
          <w:sz w:val="22"/>
          <w:szCs w:val="22"/>
        </w:rPr>
        <w:t xml:space="preserve">  </w:t>
      </w:r>
      <w:r w:rsidR="00DA4546" w:rsidRPr="005E0303">
        <w:rPr>
          <w:b/>
          <w:bCs/>
          <w:lang w:val="de-CH"/>
        </w:rPr>
        <w:t>Mercury Insurance group</w:t>
      </w:r>
    </w:p>
    <w:p w14:paraId="2D8CD0FD" w14:textId="77777777" w:rsidR="003D5424" w:rsidRPr="002A335B" w:rsidRDefault="003D5424">
      <w:pPr>
        <w:jc w:val="both"/>
        <w:rPr>
          <w:b/>
          <w:sz w:val="22"/>
          <w:szCs w:val="22"/>
        </w:rPr>
      </w:pPr>
      <w:r w:rsidRPr="002A335B">
        <w:rPr>
          <w:b/>
          <w:sz w:val="22"/>
          <w:szCs w:val="22"/>
        </w:rPr>
        <w:t xml:space="preserve">Role                                           </w:t>
      </w:r>
      <w:r w:rsidR="00121FF8" w:rsidRPr="002A335B">
        <w:rPr>
          <w:b/>
          <w:sz w:val="22"/>
          <w:szCs w:val="22"/>
        </w:rPr>
        <w:t xml:space="preserve"> :</w:t>
      </w:r>
      <w:r w:rsidRPr="002A335B">
        <w:rPr>
          <w:b/>
          <w:sz w:val="22"/>
          <w:szCs w:val="22"/>
        </w:rPr>
        <w:t xml:space="preserve">  </w:t>
      </w:r>
      <w:r w:rsidR="00345C9A">
        <w:rPr>
          <w:b/>
          <w:sz w:val="22"/>
          <w:szCs w:val="22"/>
        </w:rPr>
        <w:t>Programmer Analyst</w:t>
      </w:r>
    </w:p>
    <w:p w14:paraId="0E3A49B6" w14:textId="11E0F5A2" w:rsidR="003D5424" w:rsidRPr="002A335B" w:rsidRDefault="003D5424">
      <w:pPr>
        <w:jc w:val="both"/>
        <w:rPr>
          <w:b/>
          <w:sz w:val="22"/>
          <w:szCs w:val="22"/>
        </w:rPr>
      </w:pPr>
      <w:r w:rsidRPr="002A335B">
        <w:rPr>
          <w:b/>
          <w:sz w:val="22"/>
          <w:szCs w:val="22"/>
        </w:rPr>
        <w:t xml:space="preserve">Tool Used                                 </w:t>
      </w:r>
      <w:r w:rsidR="00BE28B8">
        <w:rPr>
          <w:b/>
          <w:sz w:val="22"/>
          <w:szCs w:val="22"/>
        </w:rPr>
        <w:t xml:space="preserve"> </w:t>
      </w:r>
      <w:r w:rsidR="00121FF8">
        <w:rPr>
          <w:b/>
          <w:sz w:val="22"/>
          <w:szCs w:val="22"/>
        </w:rPr>
        <w:t xml:space="preserve"> :</w:t>
      </w:r>
      <w:r w:rsidRPr="002A335B">
        <w:rPr>
          <w:b/>
          <w:sz w:val="22"/>
          <w:szCs w:val="22"/>
        </w:rPr>
        <w:t xml:space="preserve">  </w:t>
      </w:r>
      <w:r w:rsidR="00F22C31">
        <w:rPr>
          <w:b/>
          <w:sz w:val="22"/>
          <w:szCs w:val="22"/>
        </w:rPr>
        <w:t>Functional</w:t>
      </w:r>
      <w:r w:rsidRPr="002A335B">
        <w:rPr>
          <w:b/>
          <w:sz w:val="22"/>
          <w:szCs w:val="22"/>
        </w:rPr>
        <w:t xml:space="preserve"> Testing</w:t>
      </w:r>
    </w:p>
    <w:p w14:paraId="6D2A8FC0" w14:textId="77777777" w:rsidR="003D5424" w:rsidRPr="002A335B" w:rsidRDefault="003D5424">
      <w:pPr>
        <w:jc w:val="both"/>
        <w:rPr>
          <w:b/>
          <w:sz w:val="22"/>
          <w:szCs w:val="22"/>
        </w:rPr>
      </w:pPr>
      <w:r w:rsidRPr="002A335B">
        <w:rPr>
          <w:b/>
          <w:sz w:val="22"/>
          <w:szCs w:val="22"/>
        </w:rPr>
        <w:t xml:space="preserve">Duration                                    </w:t>
      </w:r>
      <w:r w:rsidR="00121FF8" w:rsidRPr="002A335B">
        <w:rPr>
          <w:b/>
          <w:sz w:val="22"/>
          <w:szCs w:val="22"/>
        </w:rPr>
        <w:t xml:space="preserve"> </w:t>
      </w:r>
      <w:r w:rsidR="00121FF8">
        <w:rPr>
          <w:b/>
          <w:sz w:val="22"/>
          <w:szCs w:val="22"/>
        </w:rPr>
        <w:t>:</w:t>
      </w:r>
      <w:r w:rsidR="00AB3A51">
        <w:rPr>
          <w:b/>
          <w:sz w:val="22"/>
          <w:szCs w:val="22"/>
        </w:rPr>
        <w:t xml:space="preserve">  </w:t>
      </w:r>
      <w:r w:rsidR="005A0D0F">
        <w:rPr>
          <w:b/>
          <w:sz w:val="22"/>
          <w:szCs w:val="22"/>
        </w:rPr>
        <w:t>March</w:t>
      </w:r>
      <w:r w:rsidRPr="002A335B">
        <w:rPr>
          <w:b/>
          <w:sz w:val="22"/>
          <w:szCs w:val="22"/>
        </w:rPr>
        <w:t xml:space="preserve"> 200</w:t>
      </w:r>
      <w:r w:rsidR="005A0D0F">
        <w:rPr>
          <w:b/>
          <w:sz w:val="22"/>
          <w:szCs w:val="22"/>
        </w:rPr>
        <w:t>8</w:t>
      </w:r>
      <w:r w:rsidR="00AB3A51">
        <w:rPr>
          <w:b/>
          <w:sz w:val="22"/>
          <w:szCs w:val="22"/>
        </w:rPr>
        <w:t xml:space="preserve"> - </w:t>
      </w:r>
      <w:r w:rsidR="00E35A73">
        <w:rPr>
          <w:b/>
          <w:sz w:val="22"/>
          <w:szCs w:val="22"/>
        </w:rPr>
        <w:t>November 2008</w:t>
      </w:r>
    </w:p>
    <w:p w14:paraId="14D9A147" w14:textId="77777777" w:rsidR="009965DF" w:rsidRPr="002A335B" w:rsidRDefault="003D5424">
      <w:pPr>
        <w:ind w:left="-69"/>
        <w:jc w:val="both"/>
        <w:rPr>
          <w:b/>
          <w:sz w:val="22"/>
          <w:szCs w:val="22"/>
        </w:rPr>
      </w:pPr>
      <w:r w:rsidRPr="002A335B">
        <w:rPr>
          <w:b/>
          <w:sz w:val="22"/>
          <w:szCs w:val="22"/>
        </w:rPr>
        <w:t>Description</w:t>
      </w:r>
      <w:r w:rsidR="008C1B45" w:rsidRPr="002A335B">
        <w:rPr>
          <w:b/>
          <w:sz w:val="22"/>
          <w:szCs w:val="22"/>
        </w:rPr>
        <w:t>:</w:t>
      </w:r>
    </w:p>
    <w:p w14:paraId="7C0CE340" w14:textId="77777777" w:rsidR="005A0D0F" w:rsidRPr="005A0D0F" w:rsidRDefault="005A0D0F" w:rsidP="009965DF">
      <w:pPr>
        <w:ind w:left="720"/>
        <w:rPr>
          <w:sz w:val="22"/>
          <w:szCs w:val="22"/>
        </w:rPr>
      </w:pPr>
      <w:r w:rsidRPr="005A0D0F">
        <w:rPr>
          <w:sz w:val="22"/>
          <w:szCs w:val="22"/>
        </w:rPr>
        <w:t xml:space="preserve">Mercury offers Commercial auto application within the Phoenix system as part of Phase I. In Phase 2 is implemented to integrate the phoenix system and M1 application. The solution serves Mercury Insurance Agents, </w:t>
      </w:r>
      <w:r w:rsidR="0028321F" w:rsidRPr="005A0D0F">
        <w:rPr>
          <w:sz w:val="22"/>
          <w:szCs w:val="22"/>
        </w:rPr>
        <w:t>Brokers,</w:t>
      </w:r>
      <w:r w:rsidRPr="005A0D0F">
        <w:rPr>
          <w:sz w:val="22"/>
          <w:szCs w:val="22"/>
        </w:rPr>
        <w:t xml:space="preserve"> and the other stakeholders to sell and service commercial Auto Insurance and other tasks within Mercury First.</w:t>
      </w:r>
    </w:p>
    <w:p w14:paraId="157712E0" w14:textId="77777777" w:rsidR="005A0D0F" w:rsidRPr="005A0D0F" w:rsidRDefault="005A0D0F" w:rsidP="009965DF">
      <w:pPr>
        <w:ind w:left="720"/>
        <w:rPr>
          <w:sz w:val="22"/>
          <w:szCs w:val="22"/>
        </w:rPr>
      </w:pPr>
      <w:r w:rsidRPr="005A0D0F">
        <w:rPr>
          <w:sz w:val="22"/>
          <w:szCs w:val="22"/>
        </w:rPr>
        <w:t>The components/functionality of the Phoenix and M1 integration includes:</w:t>
      </w:r>
    </w:p>
    <w:p w14:paraId="141BE256" w14:textId="62D27A63" w:rsidR="005A0D0F" w:rsidRPr="005A0D0F" w:rsidRDefault="005A0D0F" w:rsidP="009965DF">
      <w:pPr>
        <w:ind w:left="720"/>
        <w:rPr>
          <w:sz w:val="22"/>
          <w:szCs w:val="22"/>
        </w:rPr>
      </w:pPr>
      <w:r w:rsidRPr="005A0D0F">
        <w:rPr>
          <w:sz w:val="22"/>
          <w:szCs w:val="22"/>
        </w:rPr>
        <w:t xml:space="preserve">Implementing a rich internet </w:t>
      </w:r>
      <w:r w:rsidR="00121FF8" w:rsidRPr="005A0D0F">
        <w:rPr>
          <w:sz w:val="22"/>
          <w:szCs w:val="22"/>
        </w:rPr>
        <w:t>portal-based</w:t>
      </w:r>
      <w:r w:rsidRPr="005A0D0F">
        <w:rPr>
          <w:sz w:val="22"/>
          <w:szCs w:val="22"/>
        </w:rPr>
        <w:t xml:space="preserve"> application to handle Commercial Auto business for Mercury and Integration of Phoenix and M1 application to enable M1 to quote, rate, issue commercial auto </w:t>
      </w:r>
      <w:r w:rsidR="00F265CC" w:rsidRPr="005A0D0F">
        <w:rPr>
          <w:sz w:val="22"/>
          <w:szCs w:val="22"/>
        </w:rPr>
        <w:t>policies.</w:t>
      </w:r>
      <w:r w:rsidRPr="005A0D0F">
        <w:rPr>
          <w:sz w:val="22"/>
          <w:szCs w:val="22"/>
        </w:rPr>
        <w:t xml:space="preserve"> </w:t>
      </w:r>
    </w:p>
    <w:p w14:paraId="0CC6B13F" w14:textId="77777777" w:rsidR="005A0D0F" w:rsidRPr="005A0D0F" w:rsidRDefault="005A0D0F" w:rsidP="009965DF">
      <w:pPr>
        <w:pStyle w:val="Cog-body"/>
        <w:rPr>
          <w:rFonts w:ascii="Times New Roman" w:hAnsi="Times New Roman"/>
          <w:sz w:val="22"/>
          <w:szCs w:val="22"/>
        </w:rPr>
      </w:pPr>
      <w:r w:rsidRPr="005A0D0F">
        <w:rPr>
          <w:rFonts w:ascii="Times New Roman" w:hAnsi="Times New Roman"/>
          <w:sz w:val="22"/>
          <w:szCs w:val="22"/>
        </w:rPr>
        <w:lastRenderedPageBreak/>
        <w:t>The Mercury First Application is an agent-facing web-based application</w:t>
      </w:r>
      <w:r w:rsidR="0028321F" w:rsidRPr="005A0D0F">
        <w:rPr>
          <w:rFonts w:ascii="Times New Roman" w:hAnsi="Times New Roman"/>
          <w:sz w:val="22"/>
          <w:szCs w:val="22"/>
        </w:rPr>
        <w:t xml:space="preserve">. </w:t>
      </w:r>
      <w:r w:rsidRPr="005A0D0F">
        <w:rPr>
          <w:rFonts w:ascii="Times New Roman" w:hAnsi="Times New Roman"/>
          <w:sz w:val="22"/>
          <w:szCs w:val="22"/>
        </w:rPr>
        <w:t xml:space="preserve">The Mercury First Testing overview will cover Functional, System and Integration Testing for commercial auto business for the state of California. </w:t>
      </w:r>
    </w:p>
    <w:p w14:paraId="3D8A739C" w14:textId="77777777" w:rsidR="00C230D5" w:rsidRDefault="00C230D5" w:rsidP="00332376">
      <w:pPr>
        <w:ind w:left="-49"/>
        <w:rPr>
          <w:rFonts w:ascii="Verdana" w:hAnsi="Verdana"/>
          <w:b/>
          <w:sz w:val="20"/>
          <w:u w:val="single"/>
        </w:rPr>
      </w:pPr>
    </w:p>
    <w:p w14:paraId="03820A95" w14:textId="77777777" w:rsidR="006F4536" w:rsidRPr="00BE7EE1" w:rsidRDefault="005E0303" w:rsidP="00332376">
      <w:pPr>
        <w:ind w:left="-49"/>
        <w:rPr>
          <w:b/>
          <w:sz w:val="22"/>
          <w:szCs w:val="22"/>
          <w:u w:val="single"/>
        </w:rPr>
      </w:pPr>
      <w:r w:rsidRPr="00BE7EE1">
        <w:rPr>
          <w:b/>
          <w:sz w:val="22"/>
          <w:szCs w:val="22"/>
          <w:u w:val="single"/>
        </w:rPr>
        <w:t>Responsibilities:</w:t>
      </w:r>
    </w:p>
    <w:p w14:paraId="2EDCA09D" w14:textId="77777777" w:rsidR="003D5424" w:rsidRDefault="003D5424" w:rsidP="007C3D1A">
      <w:pPr>
        <w:numPr>
          <w:ilvl w:val="0"/>
          <w:numId w:val="17"/>
        </w:numPr>
        <w:jc w:val="both"/>
        <w:rPr>
          <w:sz w:val="22"/>
          <w:szCs w:val="22"/>
        </w:rPr>
      </w:pPr>
      <w:r w:rsidRPr="002A335B">
        <w:rPr>
          <w:sz w:val="22"/>
          <w:szCs w:val="22"/>
        </w:rPr>
        <w:t>Involved in testing different modules.</w:t>
      </w:r>
    </w:p>
    <w:p w14:paraId="610A807F" w14:textId="77777777" w:rsidR="00345C9A" w:rsidRDefault="00345C9A" w:rsidP="007C3D1A">
      <w:pPr>
        <w:numPr>
          <w:ilvl w:val="0"/>
          <w:numId w:val="17"/>
        </w:numPr>
        <w:jc w:val="both"/>
        <w:rPr>
          <w:sz w:val="22"/>
          <w:szCs w:val="22"/>
        </w:rPr>
      </w:pPr>
      <w:r>
        <w:rPr>
          <w:sz w:val="22"/>
          <w:szCs w:val="22"/>
        </w:rPr>
        <w:t>Preparing the test cases</w:t>
      </w:r>
    </w:p>
    <w:p w14:paraId="6AF083B1" w14:textId="77777777" w:rsidR="00345C9A" w:rsidRPr="00345C9A" w:rsidRDefault="00345C9A" w:rsidP="007C3D1A">
      <w:pPr>
        <w:numPr>
          <w:ilvl w:val="0"/>
          <w:numId w:val="17"/>
        </w:numPr>
        <w:jc w:val="both"/>
        <w:rPr>
          <w:sz w:val="22"/>
          <w:szCs w:val="22"/>
        </w:rPr>
      </w:pPr>
      <w:r w:rsidRPr="00345C9A">
        <w:rPr>
          <w:sz w:val="22"/>
          <w:szCs w:val="22"/>
        </w:rPr>
        <w:t>Responsible for the execution of test cases as per the test plan.</w:t>
      </w:r>
    </w:p>
    <w:p w14:paraId="27F90B4C" w14:textId="77777777" w:rsidR="00345C9A" w:rsidRPr="002A335B" w:rsidRDefault="00345C9A" w:rsidP="007C3D1A">
      <w:pPr>
        <w:numPr>
          <w:ilvl w:val="0"/>
          <w:numId w:val="17"/>
        </w:numPr>
        <w:jc w:val="both"/>
        <w:rPr>
          <w:sz w:val="22"/>
          <w:szCs w:val="22"/>
        </w:rPr>
      </w:pPr>
      <w:r>
        <w:rPr>
          <w:sz w:val="22"/>
          <w:szCs w:val="22"/>
        </w:rPr>
        <w:t>Performed Functional testing and Regression testing.</w:t>
      </w:r>
    </w:p>
    <w:p w14:paraId="18332EF7" w14:textId="77777777" w:rsidR="003D5424" w:rsidRPr="002A335B" w:rsidRDefault="003D5424" w:rsidP="007C3D1A">
      <w:pPr>
        <w:numPr>
          <w:ilvl w:val="0"/>
          <w:numId w:val="17"/>
        </w:numPr>
        <w:jc w:val="both"/>
        <w:rPr>
          <w:sz w:val="22"/>
          <w:szCs w:val="22"/>
        </w:rPr>
      </w:pPr>
      <w:r w:rsidRPr="002A335B">
        <w:rPr>
          <w:sz w:val="22"/>
          <w:szCs w:val="22"/>
        </w:rPr>
        <w:t xml:space="preserve">Conducted Black Box Testing. </w:t>
      </w:r>
    </w:p>
    <w:p w14:paraId="7E9D70B9" w14:textId="77777777" w:rsidR="003D5424" w:rsidRDefault="003D5424" w:rsidP="007C3D1A">
      <w:pPr>
        <w:numPr>
          <w:ilvl w:val="0"/>
          <w:numId w:val="17"/>
        </w:numPr>
        <w:jc w:val="both"/>
        <w:rPr>
          <w:sz w:val="22"/>
          <w:szCs w:val="22"/>
        </w:rPr>
      </w:pPr>
      <w:r w:rsidRPr="002A335B">
        <w:rPr>
          <w:sz w:val="22"/>
          <w:szCs w:val="22"/>
        </w:rPr>
        <w:t>Identifying bugs and reporting them.</w:t>
      </w:r>
    </w:p>
    <w:p w14:paraId="78FA75D8" w14:textId="77777777" w:rsidR="005A0D0F" w:rsidRDefault="005A0D0F" w:rsidP="007C3D1A">
      <w:pPr>
        <w:numPr>
          <w:ilvl w:val="0"/>
          <w:numId w:val="17"/>
        </w:numPr>
        <w:jc w:val="both"/>
        <w:rPr>
          <w:sz w:val="22"/>
          <w:szCs w:val="22"/>
        </w:rPr>
      </w:pPr>
      <w:r w:rsidRPr="005A0D0F">
        <w:rPr>
          <w:sz w:val="22"/>
          <w:szCs w:val="22"/>
        </w:rPr>
        <w:t>Maintaining</w:t>
      </w:r>
      <w:r w:rsidRPr="003B7586">
        <w:rPr>
          <w:rFonts w:ascii="Arial" w:hAnsi="Arial" w:cs="Arial"/>
        </w:rPr>
        <w:t xml:space="preserve"> </w:t>
      </w:r>
      <w:r w:rsidRPr="005A0D0F">
        <w:rPr>
          <w:sz w:val="22"/>
          <w:szCs w:val="22"/>
        </w:rPr>
        <w:t>RTM</w:t>
      </w:r>
      <w:r w:rsidR="007B46C2">
        <w:rPr>
          <w:sz w:val="22"/>
          <w:szCs w:val="22"/>
        </w:rPr>
        <w:t>.</w:t>
      </w:r>
    </w:p>
    <w:p w14:paraId="3B87DD6C" w14:textId="352F1BE9" w:rsidR="007B46C2" w:rsidRDefault="007B46C2" w:rsidP="006A6543">
      <w:pPr>
        <w:numPr>
          <w:ilvl w:val="0"/>
          <w:numId w:val="17"/>
        </w:numPr>
        <w:jc w:val="both"/>
        <w:rPr>
          <w:sz w:val="22"/>
          <w:szCs w:val="22"/>
        </w:rPr>
      </w:pPr>
      <w:r w:rsidRPr="00CA0B01">
        <w:rPr>
          <w:sz w:val="22"/>
          <w:szCs w:val="22"/>
        </w:rPr>
        <w:t>Reported the bugs.</w:t>
      </w:r>
      <w:r w:rsidR="000F5CC0">
        <w:rPr>
          <w:noProof/>
        </w:rPr>
        <w:drawing>
          <wp:anchor distT="0" distB="0" distL="114300" distR="114300" simplePos="0" relativeHeight="251658240" behindDoc="0" locked="0" layoutInCell="1" allowOverlap="1" wp14:anchorId="66465F1C" wp14:editId="51FB6A70">
            <wp:simplePos x="0" y="0"/>
            <wp:positionH relativeFrom="column">
              <wp:posOffset>0</wp:posOffset>
            </wp:positionH>
            <wp:positionV relativeFrom="paragraph">
              <wp:posOffset>0</wp:posOffset>
            </wp:positionV>
            <wp:extent cx="12700" cy="1270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link="rId7">
                      <a:extLst>
                        <a:ext uri="{28A0092B-C50C-407E-A947-70E740481C1C}">
                          <a14:useLocalDpi xmlns:a14="http://schemas.microsoft.com/office/drawing/2010/main" val="0"/>
                        </a:ext>
                      </a:extLst>
                    </a:blip>
                    <a:srcRect/>
                    <a:stretch>
                      <a:fillRect/>
                    </a:stretch>
                  </pic:blipFill>
                  <pic:spPr bwMode="auto">
                    <a:xfrm>
                      <a:off x="0" y="0"/>
                      <a:ext cx="12700" cy="12700"/>
                    </a:xfrm>
                    <a:prstGeom prst="rect">
                      <a:avLst/>
                    </a:prstGeom>
                    <a:noFill/>
                  </pic:spPr>
                </pic:pic>
              </a:graphicData>
            </a:graphic>
            <wp14:sizeRelH relativeFrom="page">
              <wp14:pctWidth>0</wp14:pctWidth>
            </wp14:sizeRelH>
            <wp14:sizeRelV relativeFrom="page">
              <wp14:pctHeight>0</wp14:pctHeight>
            </wp14:sizeRelV>
          </wp:anchor>
        </w:drawing>
      </w:r>
    </w:p>
    <w:sectPr w:rsidR="007B46C2" w:rsidSect="00984ABA">
      <w:footerReference w:type="default" r:id="rId8"/>
      <w:footerReference w:type="first" r:id="rId9"/>
      <w:footnotePr>
        <w:pos w:val="beneathText"/>
      </w:footnotePr>
      <w:pgSz w:w="12240" w:h="15840"/>
      <w:pgMar w:top="720" w:right="1267" w:bottom="1440" w:left="2088"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8CDC32" w14:textId="77777777" w:rsidR="00280C93" w:rsidRDefault="00280C93">
      <w:r>
        <w:separator/>
      </w:r>
    </w:p>
  </w:endnote>
  <w:endnote w:type="continuationSeparator" w:id="0">
    <w:p w14:paraId="0D8AE940" w14:textId="77777777" w:rsidR="00280C93" w:rsidRDefault="00280C93">
      <w:r>
        <w:continuationSeparator/>
      </w:r>
    </w:p>
  </w:endnote>
  <w:endnote w:type="continuationNotice" w:id="1">
    <w:p w14:paraId="228926C4" w14:textId="77777777" w:rsidR="002248DA" w:rsidRDefault="002248D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Nimbus Sans L">
    <w:altName w:val="Arial"/>
    <w:charset w:val="00"/>
    <w:family w:val="swiss"/>
    <w:pitch w:val="variable"/>
  </w:font>
  <w:font w:name="HG Mincho Light J">
    <w:altName w:val="Times New Roman"/>
    <w:charset w:val="00"/>
    <w:family w:val="auto"/>
    <w:pitch w:val="variable"/>
  </w:font>
  <w:font w:name="Arial Unicode MS">
    <w:panose1 w:val="020B0604020202020204"/>
    <w:charset w:val="00"/>
    <w:family w:val="roman"/>
    <w:pitch w:val="variable"/>
    <w:sig w:usb0="00000003" w:usb1="00000000" w:usb2="00000000" w:usb3="00000000" w:csb0="00000001" w:csb1="00000000"/>
  </w:font>
  <w:font w:name="Nimbus Roman No9 L">
    <w:altName w:val="Times New Roman"/>
    <w:charset w:val="00"/>
    <w:family w:val="roman"/>
    <w:pitch w:val="variable"/>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1822FA" w14:textId="78F39F57" w:rsidR="008C1B45" w:rsidRDefault="000F5CC0">
    <w:pPr>
      <w:pStyle w:val="Footer"/>
    </w:pPr>
    <w:r>
      <w:rPr>
        <w:noProof/>
      </w:rPr>
      <mc:AlternateContent>
        <mc:Choice Requires="wps">
          <w:drawing>
            <wp:anchor distT="0" distB="0" distL="114300" distR="114300" simplePos="0" relativeHeight="251658241" behindDoc="0" locked="0" layoutInCell="1" allowOverlap="1" wp14:anchorId="53206222" wp14:editId="5B4ECBF7">
              <wp:simplePos x="0" y="0"/>
              <wp:positionH relativeFrom="column">
                <wp:posOffset>0</wp:posOffset>
              </wp:positionH>
              <wp:positionV relativeFrom="paragraph">
                <wp:posOffset>-53340</wp:posOffset>
              </wp:positionV>
              <wp:extent cx="5486400" cy="0"/>
              <wp:effectExtent l="11430" t="9525" r="7620" b="9525"/>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86400" cy="0"/>
                      </a:xfrm>
                      <a:prstGeom prst="line">
                        <a:avLst/>
                      </a:prstGeom>
                      <a:noFill/>
                      <a:ln w="324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64D5107" id="Line 1"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4.2pt" to="6in,-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" strokeweight=".09mm"/>
          </w:pict>
        </mc:Fallback>
      </mc:AlternateContent>
    </w:r>
    <w:r w:rsidR="008C1B45">
      <w:rPr>
        <w:rFonts w:ascii="Arial" w:hAnsi="Arial" w:cs="Arial"/>
        <w:sz w:val="18"/>
      </w:rPr>
      <w:t>Resume of Anil</w:t>
    </w:r>
    <w:r w:rsidR="000928A6">
      <w:rPr>
        <w:rFonts w:ascii="Arial" w:hAnsi="Arial" w:cs="Arial"/>
        <w:sz w:val="18"/>
      </w:rPr>
      <w:t xml:space="preserve"> Velamuru</w:t>
    </w:r>
    <w:r w:rsidR="008C1B45">
      <w:rPr>
        <w:rFonts w:ascii="Arial" w:hAnsi="Arial" w:cs="Arial"/>
        <w:sz w:val="18"/>
      </w:rPr>
      <w:tab/>
      <w:t xml:space="preserve">                             Confidential</w:t>
    </w:r>
    <w:r w:rsidR="008C1B45">
      <w:rPr>
        <w:rFonts w:ascii="Arial" w:hAnsi="Arial" w:cs="Arial"/>
        <w:sz w:val="18"/>
      </w:rPr>
      <w:tab/>
      <w:t xml:space="preserve">Page </w:t>
    </w:r>
    <w:r w:rsidR="008C1B45">
      <w:rPr>
        <w:rStyle w:val="PageNumber"/>
        <w:rFonts w:ascii="Arial" w:hAnsi="Arial" w:cs="Arial"/>
        <w:sz w:val="18"/>
      </w:rPr>
      <w:fldChar w:fldCharType="begin"/>
    </w:r>
    <w:r w:rsidR="008C1B45">
      <w:rPr>
        <w:rStyle w:val="PageNumber"/>
        <w:rFonts w:ascii="Arial" w:hAnsi="Arial" w:cs="Arial"/>
        <w:sz w:val="18"/>
      </w:rPr>
      <w:instrText xml:space="preserve"> PAGE \*ARABIC </w:instrText>
    </w:r>
    <w:r w:rsidR="008C1B45">
      <w:rPr>
        <w:rStyle w:val="PageNumber"/>
        <w:rFonts w:ascii="Arial" w:hAnsi="Arial" w:cs="Arial"/>
        <w:sz w:val="18"/>
      </w:rPr>
      <w:fldChar w:fldCharType="separate"/>
    </w:r>
    <w:r w:rsidR="006B7CCC">
      <w:rPr>
        <w:rStyle w:val="PageNumber"/>
        <w:rFonts w:ascii="Arial" w:hAnsi="Arial" w:cs="Arial"/>
        <w:noProof/>
        <w:sz w:val="18"/>
      </w:rPr>
      <w:t>2</w:t>
    </w:r>
    <w:r w:rsidR="008C1B45">
      <w:rPr>
        <w:rStyle w:val="PageNumber"/>
        <w:rFonts w:ascii="Arial" w:hAnsi="Arial" w:cs="Arial"/>
        <w:sz w:val="18"/>
      </w:rPr>
      <w:fldChar w:fldCharType="end"/>
    </w:r>
    <w:r w:rsidR="008C1B45">
      <w:rPr>
        <w:rStyle w:val="PageNumber"/>
        <w:rFonts w:ascii="Arial" w:hAnsi="Arial" w:cs="Arial"/>
        <w:sz w:val="18"/>
      </w:rPr>
      <w:t xml:space="preserve"> of </w:t>
    </w:r>
    <w:r w:rsidR="008C1B45">
      <w:rPr>
        <w:rStyle w:val="PageNumber"/>
        <w:rFonts w:ascii="Arial" w:hAnsi="Arial" w:cs="Arial"/>
        <w:sz w:val="18"/>
      </w:rPr>
      <w:fldChar w:fldCharType="begin"/>
    </w:r>
    <w:r w:rsidR="008C1B45">
      <w:rPr>
        <w:rStyle w:val="PageNumber"/>
        <w:rFonts w:ascii="Arial" w:hAnsi="Arial" w:cs="Arial"/>
        <w:sz w:val="18"/>
      </w:rPr>
      <w:instrText xml:space="preserve"> NUMPAGES \*ARABIC </w:instrText>
    </w:r>
    <w:r w:rsidR="008C1B45">
      <w:rPr>
        <w:rStyle w:val="PageNumber"/>
        <w:rFonts w:ascii="Arial" w:hAnsi="Arial" w:cs="Arial"/>
        <w:sz w:val="18"/>
      </w:rPr>
      <w:fldChar w:fldCharType="separate"/>
    </w:r>
    <w:r w:rsidR="006B7CCC">
      <w:rPr>
        <w:rStyle w:val="PageNumber"/>
        <w:rFonts w:ascii="Arial" w:hAnsi="Arial" w:cs="Arial"/>
        <w:noProof/>
        <w:sz w:val="18"/>
      </w:rPr>
      <w:t>12</w:t>
    </w:r>
    <w:r w:rsidR="008C1B45">
      <w:rPr>
        <w:rStyle w:val="PageNumber"/>
        <w:rFonts w:ascii="Arial" w:hAnsi="Arial" w:cs="Arial"/>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F0BC6C" w14:textId="5ED0EE38" w:rsidR="008C1B45" w:rsidRDefault="000F5CC0">
    <w:pPr>
      <w:pStyle w:val="Footer"/>
    </w:pPr>
    <w:r>
      <w:rPr>
        <w:noProof/>
      </w:rPr>
      <mc:AlternateContent>
        <mc:Choice Requires="wps">
          <w:drawing>
            <wp:anchor distT="0" distB="0" distL="114300" distR="114300" simplePos="0" relativeHeight="251658240" behindDoc="0" locked="0" layoutInCell="1" allowOverlap="1" wp14:anchorId="1C619137" wp14:editId="4B24D374">
              <wp:simplePos x="0" y="0"/>
              <wp:positionH relativeFrom="column">
                <wp:posOffset>0</wp:posOffset>
              </wp:positionH>
              <wp:positionV relativeFrom="paragraph">
                <wp:posOffset>-53340</wp:posOffset>
              </wp:positionV>
              <wp:extent cx="5486400" cy="0"/>
              <wp:effectExtent l="11430" t="9525" r="7620" b="9525"/>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86400" cy="0"/>
                      </a:xfrm>
                      <a:prstGeom prst="line">
                        <a:avLst/>
                      </a:prstGeom>
                      <a:noFill/>
                      <a:ln w="324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19005F4" id="Line 2"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4.2pt" to="6in,-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" strokeweight=".09mm"/>
          </w:pict>
        </mc:Fallback>
      </mc:AlternateContent>
    </w:r>
    <w:r w:rsidR="008C1B45">
      <w:rPr>
        <w:rFonts w:ascii="Arial" w:hAnsi="Arial" w:cs="Arial"/>
        <w:sz w:val="18"/>
      </w:rPr>
      <w:t>Resume of Anil</w:t>
    </w:r>
    <w:r w:rsidR="003C796F">
      <w:rPr>
        <w:rFonts w:ascii="Arial" w:hAnsi="Arial" w:cs="Arial"/>
        <w:sz w:val="18"/>
      </w:rPr>
      <w:t xml:space="preserve"> Velamuru</w:t>
    </w:r>
    <w:r w:rsidR="008C1B45">
      <w:rPr>
        <w:rFonts w:ascii="Arial" w:hAnsi="Arial" w:cs="Arial"/>
        <w:sz w:val="18"/>
      </w:rPr>
      <w:tab/>
      <w:t xml:space="preserve">                               Confidential</w:t>
    </w:r>
    <w:r w:rsidR="008C1B45">
      <w:rPr>
        <w:rFonts w:ascii="Arial" w:hAnsi="Arial" w:cs="Arial"/>
        <w:sz w:val="18"/>
      </w:rPr>
      <w:tab/>
      <w:t xml:space="preserve">Page </w:t>
    </w:r>
    <w:r w:rsidR="008C1B45">
      <w:rPr>
        <w:rStyle w:val="PageNumber"/>
        <w:rFonts w:ascii="Arial" w:hAnsi="Arial" w:cs="Arial"/>
        <w:sz w:val="18"/>
      </w:rPr>
      <w:fldChar w:fldCharType="begin"/>
    </w:r>
    <w:r w:rsidR="008C1B45">
      <w:rPr>
        <w:rStyle w:val="PageNumber"/>
        <w:rFonts w:ascii="Arial" w:hAnsi="Arial" w:cs="Arial"/>
        <w:sz w:val="18"/>
      </w:rPr>
      <w:instrText xml:space="preserve"> PAGE \*ARABIC </w:instrText>
    </w:r>
    <w:r w:rsidR="008C1B45">
      <w:rPr>
        <w:rStyle w:val="PageNumber"/>
        <w:rFonts w:ascii="Arial" w:hAnsi="Arial" w:cs="Arial"/>
        <w:sz w:val="18"/>
      </w:rPr>
      <w:fldChar w:fldCharType="separate"/>
    </w:r>
    <w:r w:rsidR="006B7CCC">
      <w:rPr>
        <w:rStyle w:val="PageNumber"/>
        <w:rFonts w:ascii="Arial" w:hAnsi="Arial" w:cs="Arial"/>
        <w:noProof/>
        <w:sz w:val="18"/>
      </w:rPr>
      <w:t>1</w:t>
    </w:r>
    <w:r w:rsidR="008C1B45">
      <w:rPr>
        <w:rStyle w:val="PageNumber"/>
        <w:rFonts w:ascii="Arial" w:hAnsi="Arial" w:cs="Arial"/>
        <w:sz w:val="18"/>
      </w:rPr>
      <w:fldChar w:fldCharType="end"/>
    </w:r>
    <w:r w:rsidR="008C1B45">
      <w:rPr>
        <w:rStyle w:val="PageNumber"/>
        <w:rFonts w:ascii="Arial" w:hAnsi="Arial" w:cs="Arial"/>
        <w:sz w:val="18"/>
      </w:rPr>
      <w:t xml:space="preserve"> of </w:t>
    </w:r>
    <w:r w:rsidR="008C1B45">
      <w:rPr>
        <w:rStyle w:val="PageNumber"/>
        <w:rFonts w:ascii="Arial" w:hAnsi="Arial" w:cs="Arial"/>
        <w:sz w:val="18"/>
      </w:rPr>
      <w:fldChar w:fldCharType="begin"/>
    </w:r>
    <w:r w:rsidR="008C1B45">
      <w:rPr>
        <w:rStyle w:val="PageNumber"/>
        <w:rFonts w:ascii="Arial" w:hAnsi="Arial" w:cs="Arial"/>
        <w:sz w:val="18"/>
      </w:rPr>
      <w:instrText xml:space="preserve"> NUMPAGES \*ARABIC </w:instrText>
    </w:r>
    <w:r w:rsidR="008C1B45">
      <w:rPr>
        <w:rStyle w:val="PageNumber"/>
        <w:rFonts w:ascii="Arial" w:hAnsi="Arial" w:cs="Arial"/>
        <w:sz w:val="18"/>
      </w:rPr>
      <w:fldChar w:fldCharType="separate"/>
    </w:r>
    <w:r w:rsidR="006B7CCC">
      <w:rPr>
        <w:rStyle w:val="PageNumber"/>
        <w:rFonts w:ascii="Arial" w:hAnsi="Arial" w:cs="Arial"/>
        <w:noProof/>
        <w:sz w:val="18"/>
      </w:rPr>
      <w:t>12</w:t>
    </w:r>
    <w:r w:rsidR="008C1B45">
      <w:rPr>
        <w:rStyle w:val="PageNumber"/>
        <w:rFonts w:ascii="Arial" w:hAnsi="Arial" w:cs="Arial"/>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FB354D" w14:textId="77777777" w:rsidR="00280C93" w:rsidRDefault="00280C93">
      <w:r>
        <w:separator/>
      </w:r>
    </w:p>
  </w:footnote>
  <w:footnote w:type="continuationSeparator" w:id="0">
    <w:p w14:paraId="5E736196" w14:textId="77777777" w:rsidR="00280C93" w:rsidRDefault="00280C93">
      <w:r>
        <w:continuationSeparator/>
      </w:r>
    </w:p>
  </w:footnote>
  <w:footnote w:type="continuationNotice" w:id="1">
    <w:p w14:paraId="6CC74D0D" w14:textId="77777777" w:rsidR="002248DA" w:rsidRDefault="002248DA"/>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name w:val="WW8Num1"/>
    <w:lvl w:ilvl="0">
      <w:start w:val="1"/>
      <w:numFmt w:val="bullet"/>
      <w:lvlText w:val="·"/>
      <w:lvlJc w:val="left"/>
      <w:pPr>
        <w:tabs>
          <w:tab w:val="num" w:pos="437"/>
        </w:tabs>
        <w:ind w:left="437" w:firstLine="0"/>
      </w:pPr>
      <w:rPr>
        <w:rFonts w:ascii="Symbol" w:hAnsi="Symbol"/>
      </w:rPr>
    </w:lvl>
    <w:lvl w:ilvl="1">
      <w:start w:val="1"/>
      <w:numFmt w:val="decimal"/>
      <w:lvlText w:val="%2."/>
      <w:lvlJc w:val="left"/>
      <w:pPr>
        <w:tabs>
          <w:tab w:val="num" w:pos="1004"/>
        </w:tabs>
        <w:ind w:left="1004" w:hanging="283"/>
      </w:pPr>
    </w:lvl>
    <w:lvl w:ilvl="2">
      <w:start w:val="1"/>
      <w:numFmt w:val="decimal"/>
      <w:lvlText w:val="%3."/>
      <w:lvlJc w:val="left"/>
      <w:pPr>
        <w:tabs>
          <w:tab w:val="num" w:pos="1287"/>
        </w:tabs>
        <w:ind w:left="1287" w:hanging="283"/>
      </w:pPr>
    </w:lvl>
    <w:lvl w:ilvl="3">
      <w:start w:val="1"/>
      <w:numFmt w:val="decimal"/>
      <w:lvlText w:val="%4."/>
      <w:lvlJc w:val="left"/>
      <w:pPr>
        <w:tabs>
          <w:tab w:val="num" w:pos="1571"/>
        </w:tabs>
        <w:ind w:left="1571" w:hanging="283"/>
      </w:pPr>
    </w:lvl>
    <w:lvl w:ilvl="4">
      <w:start w:val="1"/>
      <w:numFmt w:val="decimal"/>
      <w:lvlText w:val="%5."/>
      <w:lvlJc w:val="left"/>
      <w:pPr>
        <w:tabs>
          <w:tab w:val="num" w:pos="1854"/>
        </w:tabs>
        <w:ind w:left="1854" w:hanging="283"/>
      </w:pPr>
    </w:lvl>
    <w:lvl w:ilvl="5">
      <w:start w:val="1"/>
      <w:numFmt w:val="decimal"/>
      <w:lvlText w:val="%6."/>
      <w:lvlJc w:val="left"/>
      <w:pPr>
        <w:tabs>
          <w:tab w:val="num" w:pos="2138"/>
        </w:tabs>
        <w:ind w:left="2138" w:hanging="283"/>
      </w:pPr>
    </w:lvl>
    <w:lvl w:ilvl="6">
      <w:start w:val="1"/>
      <w:numFmt w:val="decimal"/>
      <w:lvlText w:val="%7."/>
      <w:lvlJc w:val="left"/>
      <w:pPr>
        <w:tabs>
          <w:tab w:val="num" w:pos="2421"/>
        </w:tabs>
        <w:ind w:left="2421" w:hanging="283"/>
      </w:pPr>
    </w:lvl>
    <w:lvl w:ilvl="7">
      <w:start w:val="1"/>
      <w:numFmt w:val="decimal"/>
      <w:lvlText w:val="%8."/>
      <w:lvlJc w:val="left"/>
      <w:pPr>
        <w:tabs>
          <w:tab w:val="num" w:pos="2705"/>
        </w:tabs>
        <w:ind w:left="2705" w:hanging="283"/>
      </w:pPr>
    </w:lvl>
    <w:lvl w:ilvl="8">
      <w:start w:val="1"/>
      <w:numFmt w:val="decimal"/>
      <w:lvlText w:val="%9."/>
      <w:lvlJc w:val="left"/>
      <w:pPr>
        <w:tabs>
          <w:tab w:val="num" w:pos="2988"/>
        </w:tabs>
        <w:ind w:left="2988" w:hanging="283"/>
      </w:pPr>
    </w:lvl>
  </w:abstractNum>
  <w:abstractNum w:abstractNumId="1" w15:restartNumberingAfterBreak="0">
    <w:nsid w:val="00000002"/>
    <w:multiLevelType w:val="multilevel"/>
    <w:tmpl w:val="00000002"/>
    <w:name w:val="WW8Num2"/>
    <w:lvl w:ilvl="0">
      <w:start w:val="1"/>
      <w:numFmt w:val="bullet"/>
      <w:lvlText w:val="·"/>
      <w:lvlJc w:val="left"/>
      <w:pPr>
        <w:tabs>
          <w:tab w:val="num" w:pos="0"/>
        </w:tabs>
        <w:ind w:left="0" w:firstLine="0"/>
      </w:pPr>
      <w:rPr>
        <w:rFonts w:ascii="Symbol" w:hAnsi="Symbol"/>
      </w:rPr>
    </w:lvl>
    <w:lvl w:ilvl="1">
      <w:start w:val="1"/>
      <w:numFmt w:val="decimal"/>
      <w:lvlText w:val="%2."/>
      <w:lvlJc w:val="left"/>
      <w:pPr>
        <w:tabs>
          <w:tab w:val="num" w:pos="567"/>
        </w:tabs>
        <w:ind w:left="567" w:hanging="283"/>
      </w:pPr>
    </w:lvl>
    <w:lvl w:ilvl="2">
      <w:start w:val="1"/>
      <w:numFmt w:val="decimal"/>
      <w:lvlText w:val="%3."/>
      <w:lvlJc w:val="left"/>
      <w:pPr>
        <w:tabs>
          <w:tab w:val="num" w:pos="850"/>
        </w:tabs>
        <w:ind w:left="850" w:hanging="283"/>
      </w:pPr>
    </w:lvl>
    <w:lvl w:ilvl="3">
      <w:start w:val="1"/>
      <w:numFmt w:val="decimal"/>
      <w:lvlText w:val="%4."/>
      <w:lvlJc w:val="left"/>
      <w:pPr>
        <w:tabs>
          <w:tab w:val="num" w:pos="1134"/>
        </w:tabs>
        <w:ind w:left="1134" w:hanging="283"/>
      </w:pPr>
    </w:lvl>
    <w:lvl w:ilvl="4">
      <w:start w:val="1"/>
      <w:numFmt w:val="decimal"/>
      <w:lvlText w:val="%5."/>
      <w:lvlJc w:val="left"/>
      <w:pPr>
        <w:tabs>
          <w:tab w:val="num" w:pos="1417"/>
        </w:tabs>
        <w:ind w:left="1417" w:hanging="283"/>
      </w:pPr>
    </w:lvl>
    <w:lvl w:ilvl="5">
      <w:start w:val="1"/>
      <w:numFmt w:val="decimal"/>
      <w:lvlText w:val="%6."/>
      <w:lvlJc w:val="left"/>
      <w:pPr>
        <w:tabs>
          <w:tab w:val="num" w:pos="1701"/>
        </w:tabs>
        <w:ind w:left="1701" w:hanging="283"/>
      </w:pPr>
    </w:lvl>
    <w:lvl w:ilvl="6">
      <w:start w:val="1"/>
      <w:numFmt w:val="decimal"/>
      <w:lvlText w:val="%7."/>
      <w:lvlJc w:val="left"/>
      <w:pPr>
        <w:tabs>
          <w:tab w:val="num" w:pos="1984"/>
        </w:tabs>
        <w:ind w:left="1984" w:hanging="283"/>
      </w:pPr>
    </w:lvl>
    <w:lvl w:ilvl="7">
      <w:start w:val="1"/>
      <w:numFmt w:val="decimal"/>
      <w:lvlText w:val="%8."/>
      <w:lvlJc w:val="left"/>
      <w:pPr>
        <w:tabs>
          <w:tab w:val="num" w:pos="2268"/>
        </w:tabs>
        <w:ind w:left="2268" w:hanging="283"/>
      </w:pPr>
    </w:lvl>
    <w:lvl w:ilvl="8">
      <w:start w:val="1"/>
      <w:numFmt w:val="decimal"/>
      <w:lvlText w:val="%9."/>
      <w:lvlJc w:val="left"/>
      <w:pPr>
        <w:tabs>
          <w:tab w:val="num" w:pos="2551"/>
        </w:tabs>
        <w:ind w:left="2551" w:hanging="283"/>
      </w:pPr>
    </w:lvl>
  </w:abstractNum>
  <w:abstractNum w:abstractNumId="2" w15:restartNumberingAfterBreak="0">
    <w:nsid w:val="00000003"/>
    <w:multiLevelType w:val="multilevel"/>
    <w:tmpl w:val="00000003"/>
    <w:name w:val="WW8Num3"/>
    <w:lvl w:ilvl="0">
      <w:start w:val="1"/>
      <w:numFmt w:val="bullet"/>
      <w:lvlText w:val="·"/>
      <w:lvlJc w:val="left"/>
      <w:pPr>
        <w:tabs>
          <w:tab w:val="num" w:pos="0"/>
        </w:tabs>
        <w:ind w:left="0" w:firstLine="0"/>
      </w:pPr>
      <w:rPr>
        <w:rFonts w:ascii="Symbol" w:hAnsi="Symbol"/>
      </w:rPr>
    </w:lvl>
    <w:lvl w:ilvl="1">
      <w:start w:val="1"/>
      <w:numFmt w:val="decimal"/>
      <w:lvlText w:val="%2."/>
      <w:lvlJc w:val="left"/>
      <w:pPr>
        <w:tabs>
          <w:tab w:val="num" w:pos="567"/>
        </w:tabs>
        <w:ind w:left="567" w:hanging="283"/>
      </w:pPr>
    </w:lvl>
    <w:lvl w:ilvl="2">
      <w:start w:val="1"/>
      <w:numFmt w:val="decimal"/>
      <w:lvlText w:val="%3."/>
      <w:lvlJc w:val="left"/>
      <w:pPr>
        <w:tabs>
          <w:tab w:val="num" w:pos="850"/>
        </w:tabs>
        <w:ind w:left="850" w:hanging="283"/>
      </w:pPr>
    </w:lvl>
    <w:lvl w:ilvl="3">
      <w:start w:val="1"/>
      <w:numFmt w:val="decimal"/>
      <w:lvlText w:val="%4."/>
      <w:lvlJc w:val="left"/>
      <w:pPr>
        <w:tabs>
          <w:tab w:val="num" w:pos="1134"/>
        </w:tabs>
        <w:ind w:left="1134" w:hanging="283"/>
      </w:pPr>
    </w:lvl>
    <w:lvl w:ilvl="4">
      <w:start w:val="1"/>
      <w:numFmt w:val="decimal"/>
      <w:lvlText w:val="%5."/>
      <w:lvlJc w:val="left"/>
      <w:pPr>
        <w:tabs>
          <w:tab w:val="num" w:pos="1417"/>
        </w:tabs>
        <w:ind w:left="1417" w:hanging="283"/>
      </w:pPr>
    </w:lvl>
    <w:lvl w:ilvl="5">
      <w:start w:val="1"/>
      <w:numFmt w:val="decimal"/>
      <w:lvlText w:val="%6."/>
      <w:lvlJc w:val="left"/>
      <w:pPr>
        <w:tabs>
          <w:tab w:val="num" w:pos="1701"/>
        </w:tabs>
        <w:ind w:left="1701" w:hanging="283"/>
      </w:pPr>
    </w:lvl>
    <w:lvl w:ilvl="6">
      <w:start w:val="1"/>
      <w:numFmt w:val="decimal"/>
      <w:lvlText w:val="%7."/>
      <w:lvlJc w:val="left"/>
      <w:pPr>
        <w:tabs>
          <w:tab w:val="num" w:pos="1984"/>
        </w:tabs>
        <w:ind w:left="1984" w:hanging="283"/>
      </w:pPr>
    </w:lvl>
    <w:lvl w:ilvl="7">
      <w:start w:val="1"/>
      <w:numFmt w:val="decimal"/>
      <w:lvlText w:val="%8."/>
      <w:lvlJc w:val="left"/>
      <w:pPr>
        <w:tabs>
          <w:tab w:val="num" w:pos="2268"/>
        </w:tabs>
        <w:ind w:left="2268" w:hanging="283"/>
      </w:pPr>
    </w:lvl>
    <w:lvl w:ilvl="8">
      <w:start w:val="1"/>
      <w:numFmt w:val="decimal"/>
      <w:lvlText w:val="%9."/>
      <w:lvlJc w:val="left"/>
      <w:pPr>
        <w:tabs>
          <w:tab w:val="num" w:pos="2551"/>
        </w:tabs>
        <w:ind w:left="2551" w:hanging="283"/>
      </w:pPr>
    </w:lvl>
  </w:abstractNum>
  <w:abstractNum w:abstractNumId="3" w15:restartNumberingAfterBreak="0">
    <w:nsid w:val="00000004"/>
    <w:multiLevelType w:val="multilevel"/>
    <w:tmpl w:val="0366AAE0"/>
    <w:lvl w:ilvl="0">
      <w:start w:val="1"/>
      <w:numFmt w:val="bullet"/>
      <w:lvlText w:val="·"/>
      <w:lvlJc w:val="left"/>
      <w:pPr>
        <w:tabs>
          <w:tab w:val="num" w:pos="720"/>
        </w:tabs>
        <w:ind w:left="720" w:firstLine="0"/>
      </w:pPr>
      <w:rPr>
        <w:rFonts w:ascii="Symbol" w:hAnsi="Symbol"/>
      </w:rPr>
    </w:lvl>
    <w:lvl w:ilvl="1">
      <w:start w:val="1"/>
      <w:numFmt w:val="bullet"/>
      <w:lvlText w:val=""/>
      <w:lvlJc w:val="left"/>
      <w:pPr>
        <w:tabs>
          <w:tab w:val="num" w:pos="1287"/>
        </w:tabs>
        <w:ind w:left="1287" w:hanging="283"/>
      </w:pPr>
      <w:rPr>
        <w:rFonts w:ascii="Symbol" w:hAnsi="Symbol" w:hint="default"/>
      </w:rPr>
    </w:lvl>
    <w:lvl w:ilvl="2">
      <w:start w:val="1"/>
      <w:numFmt w:val="decimal"/>
      <w:lvlText w:val="%3."/>
      <w:lvlJc w:val="left"/>
      <w:pPr>
        <w:tabs>
          <w:tab w:val="num" w:pos="1570"/>
        </w:tabs>
        <w:ind w:left="1570" w:hanging="283"/>
      </w:pPr>
    </w:lvl>
    <w:lvl w:ilvl="3">
      <w:start w:val="1"/>
      <w:numFmt w:val="decimal"/>
      <w:lvlText w:val="%4."/>
      <w:lvlJc w:val="left"/>
      <w:pPr>
        <w:tabs>
          <w:tab w:val="num" w:pos="1854"/>
        </w:tabs>
        <w:ind w:left="1854" w:hanging="283"/>
      </w:pPr>
    </w:lvl>
    <w:lvl w:ilvl="4">
      <w:start w:val="1"/>
      <w:numFmt w:val="decimal"/>
      <w:lvlText w:val="%5."/>
      <w:lvlJc w:val="left"/>
      <w:pPr>
        <w:tabs>
          <w:tab w:val="num" w:pos="2137"/>
        </w:tabs>
        <w:ind w:left="2137" w:hanging="283"/>
      </w:pPr>
    </w:lvl>
    <w:lvl w:ilvl="5">
      <w:start w:val="1"/>
      <w:numFmt w:val="decimal"/>
      <w:lvlText w:val="%6."/>
      <w:lvlJc w:val="left"/>
      <w:pPr>
        <w:tabs>
          <w:tab w:val="num" w:pos="2421"/>
        </w:tabs>
        <w:ind w:left="2421" w:hanging="283"/>
      </w:pPr>
    </w:lvl>
    <w:lvl w:ilvl="6">
      <w:start w:val="1"/>
      <w:numFmt w:val="decimal"/>
      <w:lvlText w:val="%7."/>
      <w:lvlJc w:val="left"/>
      <w:pPr>
        <w:tabs>
          <w:tab w:val="num" w:pos="2704"/>
        </w:tabs>
        <w:ind w:left="2704" w:hanging="283"/>
      </w:pPr>
    </w:lvl>
    <w:lvl w:ilvl="7">
      <w:start w:val="1"/>
      <w:numFmt w:val="decimal"/>
      <w:lvlText w:val="%8."/>
      <w:lvlJc w:val="left"/>
      <w:pPr>
        <w:tabs>
          <w:tab w:val="num" w:pos="2988"/>
        </w:tabs>
        <w:ind w:left="2988" w:hanging="283"/>
      </w:pPr>
    </w:lvl>
    <w:lvl w:ilvl="8">
      <w:start w:val="1"/>
      <w:numFmt w:val="decimal"/>
      <w:lvlText w:val="%9."/>
      <w:lvlJc w:val="left"/>
      <w:pPr>
        <w:tabs>
          <w:tab w:val="num" w:pos="3271"/>
        </w:tabs>
        <w:ind w:left="3271" w:hanging="283"/>
      </w:pPr>
    </w:lvl>
  </w:abstractNum>
  <w:abstractNum w:abstractNumId="4" w15:restartNumberingAfterBreak="0">
    <w:nsid w:val="00000005"/>
    <w:multiLevelType w:val="multilevel"/>
    <w:tmpl w:val="00000005"/>
    <w:name w:val="WW8Num5"/>
    <w:lvl w:ilvl="0">
      <w:start w:val="1"/>
      <w:numFmt w:val="bullet"/>
      <w:lvlText w:val="·"/>
      <w:lvlJc w:val="left"/>
      <w:pPr>
        <w:tabs>
          <w:tab w:val="num" w:pos="0"/>
        </w:tabs>
        <w:ind w:left="0" w:firstLine="0"/>
      </w:pPr>
      <w:rPr>
        <w:rFonts w:ascii="Symbol" w:hAnsi="Symbol"/>
      </w:rPr>
    </w:lvl>
    <w:lvl w:ilvl="1">
      <w:start w:val="1"/>
      <w:numFmt w:val="decimal"/>
      <w:lvlText w:val="%2."/>
      <w:lvlJc w:val="left"/>
      <w:pPr>
        <w:tabs>
          <w:tab w:val="num" w:pos="567"/>
        </w:tabs>
        <w:ind w:left="567" w:hanging="283"/>
      </w:pPr>
    </w:lvl>
    <w:lvl w:ilvl="2">
      <w:start w:val="1"/>
      <w:numFmt w:val="decimal"/>
      <w:lvlText w:val="%3."/>
      <w:lvlJc w:val="left"/>
      <w:pPr>
        <w:tabs>
          <w:tab w:val="num" w:pos="850"/>
        </w:tabs>
        <w:ind w:left="850" w:hanging="283"/>
      </w:pPr>
    </w:lvl>
    <w:lvl w:ilvl="3">
      <w:start w:val="1"/>
      <w:numFmt w:val="decimal"/>
      <w:lvlText w:val="%4."/>
      <w:lvlJc w:val="left"/>
      <w:pPr>
        <w:tabs>
          <w:tab w:val="num" w:pos="1134"/>
        </w:tabs>
        <w:ind w:left="1134" w:hanging="283"/>
      </w:pPr>
    </w:lvl>
    <w:lvl w:ilvl="4">
      <w:start w:val="1"/>
      <w:numFmt w:val="decimal"/>
      <w:lvlText w:val="%5."/>
      <w:lvlJc w:val="left"/>
      <w:pPr>
        <w:tabs>
          <w:tab w:val="num" w:pos="1417"/>
        </w:tabs>
        <w:ind w:left="1417" w:hanging="283"/>
      </w:pPr>
    </w:lvl>
    <w:lvl w:ilvl="5">
      <w:start w:val="1"/>
      <w:numFmt w:val="decimal"/>
      <w:lvlText w:val="%6."/>
      <w:lvlJc w:val="left"/>
      <w:pPr>
        <w:tabs>
          <w:tab w:val="num" w:pos="1701"/>
        </w:tabs>
        <w:ind w:left="1701" w:hanging="283"/>
      </w:pPr>
    </w:lvl>
    <w:lvl w:ilvl="6">
      <w:start w:val="1"/>
      <w:numFmt w:val="decimal"/>
      <w:lvlText w:val="%7."/>
      <w:lvlJc w:val="left"/>
      <w:pPr>
        <w:tabs>
          <w:tab w:val="num" w:pos="1984"/>
        </w:tabs>
        <w:ind w:left="1984" w:hanging="283"/>
      </w:pPr>
    </w:lvl>
    <w:lvl w:ilvl="7">
      <w:start w:val="1"/>
      <w:numFmt w:val="decimal"/>
      <w:lvlText w:val="%8."/>
      <w:lvlJc w:val="left"/>
      <w:pPr>
        <w:tabs>
          <w:tab w:val="num" w:pos="2268"/>
        </w:tabs>
        <w:ind w:left="2268" w:hanging="283"/>
      </w:pPr>
    </w:lvl>
    <w:lvl w:ilvl="8">
      <w:start w:val="1"/>
      <w:numFmt w:val="decimal"/>
      <w:lvlText w:val="%9."/>
      <w:lvlJc w:val="left"/>
      <w:pPr>
        <w:tabs>
          <w:tab w:val="num" w:pos="2551"/>
        </w:tabs>
        <w:ind w:left="2551" w:hanging="283"/>
      </w:pPr>
    </w:lvl>
  </w:abstractNum>
  <w:abstractNum w:abstractNumId="5" w15:restartNumberingAfterBreak="0">
    <w:nsid w:val="00000006"/>
    <w:multiLevelType w:val="multilevel"/>
    <w:tmpl w:val="00000006"/>
    <w:name w:val="WW8Num6"/>
    <w:lvl w:ilvl="0">
      <w:start w:val="1"/>
      <w:numFmt w:val="bullet"/>
      <w:lvlText w:val="·"/>
      <w:lvlJc w:val="left"/>
      <w:pPr>
        <w:tabs>
          <w:tab w:val="num" w:pos="0"/>
        </w:tabs>
        <w:ind w:left="0" w:firstLine="0"/>
      </w:pPr>
      <w:rPr>
        <w:rFonts w:ascii="Symbol" w:hAnsi="Symbol"/>
      </w:rPr>
    </w:lvl>
    <w:lvl w:ilvl="1">
      <w:start w:val="1"/>
      <w:numFmt w:val="decimal"/>
      <w:lvlText w:val="%2."/>
      <w:lvlJc w:val="left"/>
      <w:pPr>
        <w:tabs>
          <w:tab w:val="num" w:pos="567"/>
        </w:tabs>
        <w:ind w:left="567" w:hanging="283"/>
      </w:pPr>
    </w:lvl>
    <w:lvl w:ilvl="2">
      <w:start w:val="1"/>
      <w:numFmt w:val="decimal"/>
      <w:lvlText w:val="%3."/>
      <w:lvlJc w:val="left"/>
      <w:pPr>
        <w:tabs>
          <w:tab w:val="num" w:pos="850"/>
        </w:tabs>
        <w:ind w:left="850" w:hanging="283"/>
      </w:pPr>
    </w:lvl>
    <w:lvl w:ilvl="3">
      <w:start w:val="1"/>
      <w:numFmt w:val="decimal"/>
      <w:lvlText w:val="%4."/>
      <w:lvlJc w:val="left"/>
      <w:pPr>
        <w:tabs>
          <w:tab w:val="num" w:pos="1134"/>
        </w:tabs>
        <w:ind w:left="1134" w:hanging="283"/>
      </w:pPr>
    </w:lvl>
    <w:lvl w:ilvl="4">
      <w:start w:val="1"/>
      <w:numFmt w:val="decimal"/>
      <w:lvlText w:val="%5."/>
      <w:lvlJc w:val="left"/>
      <w:pPr>
        <w:tabs>
          <w:tab w:val="num" w:pos="1417"/>
        </w:tabs>
        <w:ind w:left="1417" w:hanging="283"/>
      </w:pPr>
    </w:lvl>
    <w:lvl w:ilvl="5">
      <w:start w:val="1"/>
      <w:numFmt w:val="decimal"/>
      <w:lvlText w:val="%6."/>
      <w:lvlJc w:val="left"/>
      <w:pPr>
        <w:tabs>
          <w:tab w:val="num" w:pos="1701"/>
        </w:tabs>
        <w:ind w:left="1701" w:hanging="283"/>
      </w:pPr>
    </w:lvl>
    <w:lvl w:ilvl="6">
      <w:start w:val="1"/>
      <w:numFmt w:val="decimal"/>
      <w:lvlText w:val="%7."/>
      <w:lvlJc w:val="left"/>
      <w:pPr>
        <w:tabs>
          <w:tab w:val="num" w:pos="1984"/>
        </w:tabs>
        <w:ind w:left="1984" w:hanging="283"/>
      </w:pPr>
    </w:lvl>
    <w:lvl w:ilvl="7">
      <w:start w:val="1"/>
      <w:numFmt w:val="decimal"/>
      <w:lvlText w:val="%8."/>
      <w:lvlJc w:val="left"/>
      <w:pPr>
        <w:tabs>
          <w:tab w:val="num" w:pos="2268"/>
        </w:tabs>
        <w:ind w:left="2268" w:hanging="283"/>
      </w:pPr>
    </w:lvl>
    <w:lvl w:ilvl="8">
      <w:start w:val="1"/>
      <w:numFmt w:val="decimal"/>
      <w:lvlText w:val="%9."/>
      <w:lvlJc w:val="left"/>
      <w:pPr>
        <w:tabs>
          <w:tab w:val="num" w:pos="2551"/>
        </w:tabs>
        <w:ind w:left="2551" w:hanging="283"/>
      </w:pPr>
    </w:lvl>
  </w:abstractNum>
  <w:abstractNum w:abstractNumId="6" w15:restartNumberingAfterBreak="0">
    <w:nsid w:val="00000007"/>
    <w:multiLevelType w:val="multilevel"/>
    <w:tmpl w:val="00000007"/>
    <w:name w:val="WW8Num7"/>
    <w:lvl w:ilvl="0">
      <w:start w:val="1"/>
      <w:numFmt w:val="bullet"/>
      <w:lvlText w:val="·"/>
      <w:lvlJc w:val="left"/>
      <w:pPr>
        <w:tabs>
          <w:tab w:val="num" w:pos="0"/>
        </w:tabs>
        <w:ind w:left="0" w:firstLine="0"/>
      </w:pPr>
      <w:rPr>
        <w:rFonts w:ascii="Symbol" w:hAnsi="Symbol"/>
      </w:rPr>
    </w:lvl>
    <w:lvl w:ilvl="1">
      <w:start w:val="1"/>
      <w:numFmt w:val="decimal"/>
      <w:lvlText w:val="%2."/>
      <w:lvlJc w:val="left"/>
      <w:pPr>
        <w:tabs>
          <w:tab w:val="num" w:pos="567"/>
        </w:tabs>
        <w:ind w:left="567" w:hanging="283"/>
      </w:pPr>
    </w:lvl>
    <w:lvl w:ilvl="2">
      <w:start w:val="1"/>
      <w:numFmt w:val="decimal"/>
      <w:lvlText w:val="%3."/>
      <w:lvlJc w:val="left"/>
      <w:pPr>
        <w:tabs>
          <w:tab w:val="num" w:pos="850"/>
        </w:tabs>
        <w:ind w:left="850" w:hanging="283"/>
      </w:pPr>
    </w:lvl>
    <w:lvl w:ilvl="3">
      <w:start w:val="1"/>
      <w:numFmt w:val="decimal"/>
      <w:lvlText w:val="%4."/>
      <w:lvlJc w:val="left"/>
      <w:pPr>
        <w:tabs>
          <w:tab w:val="num" w:pos="1134"/>
        </w:tabs>
        <w:ind w:left="1134" w:hanging="283"/>
      </w:pPr>
    </w:lvl>
    <w:lvl w:ilvl="4">
      <w:start w:val="1"/>
      <w:numFmt w:val="decimal"/>
      <w:lvlText w:val="%5."/>
      <w:lvlJc w:val="left"/>
      <w:pPr>
        <w:tabs>
          <w:tab w:val="num" w:pos="1417"/>
        </w:tabs>
        <w:ind w:left="1417" w:hanging="283"/>
      </w:pPr>
    </w:lvl>
    <w:lvl w:ilvl="5">
      <w:start w:val="1"/>
      <w:numFmt w:val="decimal"/>
      <w:lvlText w:val="%6."/>
      <w:lvlJc w:val="left"/>
      <w:pPr>
        <w:tabs>
          <w:tab w:val="num" w:pos="1701"/>
        </w:tabs>
        <w:ind w:left="1701" w:hanging="283"/>
      </w:pPr>
    </w:lvl>
    <w:lvl w:ilvl="6">
      <w:start w:val="1"/>
      <w:numFmt w:val="decimal"/>
      <w:lvlText w:val="%7."/>
      <w:lvlJc w:val="left"/>
      <w:pPr>
        <w:tabs>
          <w:tab w:val="num" w:pos="1984"/>
        </w:tabs>
        <w:ind w:left="1984" w:hanging="283"/>
      </w:pPr>
    </w:lvl>
    <w:lvl w:ilvl="7">
      <w:start w:val="1"/>
      <w:numFmt w:val="decimal"/>
      <w:lvlText w:val="%8."/>
      <w:lvlJc w:val="left"/>
      <w:pPr>
        <w:tabs>
          <w:tab w:val="num" w:pos="2268"/>
        </w:tabs>
        <w:ind w:left="2268" w:hanging="283"/>
      </w:pPr>
    </w:lvl>
    <w:lvl w:ilvl="8">
      <w:start w:val="1"/>
      <w:numFmt w:val="decimal"/>
      <w:lvlText w:val="%9."/>
      <w:lvlJc w:val="left"/>
      <w:pPr>
        <w:tabs>
          <w:tab w:val="num" w:pos="2551"/>
        </w:tabs>
        <w:ind w:left="2551" w:hanging="283"/>
      </w:pPr>
    </w:lvl>
  </w:abstractNum>
  <w:abstractNum w:abstractNumId="7" w15:restartNumberingAfterBreak="0">
    <w:nsid w:val="00000008"/>
    <w:multiLevelType w:val="multilevel"/>
    <w:tmpl w:val="00000008"/>
    <w:name w:val="WW8Num8"/>
    <w:lvl w:ilvl="0">
      <w:start w:val="1"/>
      <w:numFmt w:val="bullet"/>
      <w:lvlText w:val="·"/>
      <w:lvlJc w:val="left"/>
      <w:pPr>
        <w:tabs>
          <w:tab w:val="num" w:pos="0"/>
        </w:tabs>
        <w:ind w:left="0" w:firstLine="0"/>
      </w:pPr>
      <w:rPr>
        <w:rFonts w:ascii="Symbol" w:hAnsi="Symbol"/>
      </w:rPr>
    </w:lvl>
    <w:lvl w:ilvl="1">
      <w:start w:val="1"/>
      <w:numFmt w:val="decimal"/>
      <w:lvlText w:val="%2."/>
      <w:lvlJc w:val="left"/>
      <w:pPr>
        <w:tabs>
          <w:tab w:val="num" w:pos="567"/>
        </w:tabs>
        <w:ind w:left="567" w:hanging="283"/>
      </w:pPr>
    </w:lvl>
    <w:lvl w:ilvl="2">
      <w:start w:val="1"/>
      <w:numFmt w:val="decimal"/>
      <w:lvlText w:val="%3."/>
      <w:lvlJc w:val="left"/>
      <w:pPr>
        <w:tabs>
          <w:tab w:val="num" w:pos="850"/>
        </w:tabs>
        <w:ind w:left="850" w:hanging="283"/>
      </w:pPr>
    </w:lvl>
    <w:lvl w:ilvl="3">
      <w:start w:val="1"/>
      <w:numFmt w:val="decimal"/>
      <w:lvlText w:val="%4."/>
      <w:lvlJc w:val="left"/>
      <w:pPr>
        <w:tabs>
          <w:tab w:val="num" w:pos="1134"/>
        </w:tabs>
        <w:ind w:left="1134" w:hanging="283"/>
      </w:pPr>
    </w:lvl>
    <w:lvl w:ilvl="4">
      <w:start w:val="1"/>
      <w:numFmt w:val="decimal"/>
      <w:lvlText w:val="%5."/>
      <w:lvlJc w:val="left"/>
      <w:pPr>
        <w:tabs>
          <w:tab w:val="num" w:pos="1417"/>
        </w:tabs>
        <w:ind w:left="1417" w:hanging="283"/>
      </w:pPr>
    </w:lvl>
    <w:lvl w:ilvl="5">
      <w:start w:val="1"/>
      <w:numFmt w:val="decimal"/>
      <w:lvlText w:val="%6."/>
      <w:lvlJc w:val="left"/>
      <w:pPr>
        <w:tabs>
          <w:tab w:val="num" w:pos="1701"/>
        </w:tabs>
        <w:ind w:left="1701" w:hanging="283"/>
      </w:pPr>
    </w:lvl>
    <w:lvl w:ilvl="6">
      <w:start w:val="1"/>
      <w:numFmt w:val="decimal"/>
      <w:lvlText w:val="%7."/>
      <w:lvlJc w:val="left"/>
      <w:pPr>
        <w:tabs>
          <w:tab w:val="num" w:pos="1984"/>
        </w:tabs>
        <w:ind w:left="1984" w:hanging="283"/>
      </w:pPr>
    </w:lvl>
    <w:lvl w:ilvl="7">
      <w:start w:val="1"/>
      <w:numFmt w:val="decimal"/>
      <w:lvlText w:val="%8."/>
      <w:lvlJc w:val="left"/>
      <w:pPr>
        <w:tabs>
          <w:tab w:val="num" w:pos="2268"/>
        </w:tabs>
        <w:ind w:left="2268" w:hanging="283"/>
      </w:pPr>
    </w:lvl>
    <w:lvl w:ilvl="8">
      <w:start w:val="1"/>
      <w:numFmt w:val="decimal"/>
      <w:lvlText w:val="%9."/>
      <w:lvlJc w:val="left"/>
      <w:pPr>
        <w:tabs>
          <w:tab w:val="num" w:pos="2551"/>
        </w:tabs>
        <w:ind w:left="2551" w:hanging="283"/>
      </w:pPr>
    </w:lvl>
  </w:abstractNum>
  <w:abstractNum w:abstractNumId="8" w15:restartNumberingAfterBreak="0">
    <w:nsid w:val="00000009"/>
    <w:multiLevelType w:val="multilevel"/>
    <w:tmpl w:val="00000009"/>
    <w:name w:val="WW8Num9"/>
    <w:lvl w:ilvl="0">
      <w:start w:val="1"/>
      <w:numFmt w:val="bullet"/>
      <w:lvlText w:val="·"/>
      <w:lvlJc w:val="left"/>
      <w:pPr>
        <w:tabs>
          <w:tab w:val="num" w:pos="0"/>
        </w:tabs>
        <w:ind w:left="0" w:firstLine="0"/>
      </w:pPr>
      <w:rPr>
        <w:rFonts w:ascii="Symbol" w:hAnsi="Symbol"/>
      </w:rPr>
    </w:lvl>
    <w:lvl w:ilvl="1">
      <w:start w:val="1"/>
      <w:numFmt w:val="decimal"/>
      <w:lvlText w:val="%2."/>
      <w:lvlJc w:val="left"/>
      <w:pPr>
        <w:tabs>
          <w:tab w:val="num" w:pos="567"/>
        </w:tabs>
        <w:ind w:left="567" w:hanging="283"/>
      </w:pPr>
    </w:lvl>
    <w:lvl w:ilvl="2">
      <w:start w:val="1"/>
      <w:numFmt w:val="decimal"/>
      <w:lvlText w:val="%3."/>
      <w:lvlJc w:val="left"/>
      <w:pPr>
        <w:tabs>
          <w:tab w:val="num" w:pos="850"/>
        </w:tabs>
        <w:ind w:left="850" w:hanging="283"/>
      </w:pPr>
    </w:lvl>
    <w:lvl w:ilvl="3">
      <w:start w:val="1"/>
      <w:numFmt w:val="decimal"/>
      <w:lvlText w:val="%4."/>
      <w:lvlJc w:val="left"/>
      <w:pPr>
        <w:tabs>
          <w:tab w:val="num" w:pos="1134"/>
        </w:tabs>
        <w:ind w:left="1134" w:hanging="283"/>
      </w:pPr>
    </w:lvl>
    <w:lvl w:ilvl="4">
      <w:start w:val="1"/>
      <w:numFmt w:val="decimal"/>
      <w:lvlText w:val="%5."/>
      <w:lvlJc w:val="left"/>
      <w:pPr>
        <w:tabs>
          <w:tab w:val="num" w:pos="1417"/>
        </w:tabs>
        <w:ind w:left="1417" w:hanging="283"/>
      </w:pPr>
    </w:lvl>
    <w:lvl w:ilvl="5">
      <w:start w:val="1"/>
      <w:numFmt w:val="decimal"/>
      <w:lvlText w:val="%6."/>
      <w:lvlJc w:val="left"/>
      <w:pPr>
        <w:tabs>
          <w:tab w:val="num" w:pos="1701"/>
        </w:tabs>
        <w:ind w:left="1701" w:hanging="283"/>
      </w:pPr>
    </w:lvl>
    <w:lvl w:ilvl="6">
      <w:start w:val="1"/>
      <w:numFmt w:val="decimal"/>
      <w:lvlText w:val="%7."/>
      <w:lvlJc w:val="left"/>
      <w:pPr>
        <w:tabs>
          <w:tab w:val="num" w:pos="1984"/>
        </w:tabs>
        <w:ind w:left="1984" w:hanging="283"/>
      </w:pPr>
    </w:lvl>
    <w:lvl w:ilvl="7">
      <w:start w:val="1"/>
      <w:numFmt w:val="decimal"/>
      <w:lvlText w:val="%8."/>
      <w:lvlJc w:val="left"/>
      <w:pPr>
        <w:tabs>
          <w:tab w:val="num" w:pos="2268"/>
        </w:tabs>
        <w:ind w:left="2268" w:hanging="283"/>
      </w:pPr>
    </w:lvl>
    <w:lvl w:ilvl="8">
      <w:start w:val="1"/>
      <w:numFmt w:val="decimal"/>
      <w:lvlText w:val="%9."/>
      <w:lvlJc w:val="left"/>
      <w:pPr>
        <w:tabs>
          <w:tab w:val="num" w:pos="2551"/>
        </w:tabs>
        <w:ind w:left="2551" w:hanging="283"/>
      </w:pPr>
    </w:lvl>
  </w:abstractNum>
  <w:abstractNum w:abstractNumId="9" w15:restartNumberingAfterBreak="0">
    <w:nsid w:val="0000000A"/>
    <w:multiLevelType w:val="multilevel"/>
    <w:tmpl w:val="0000000A"/>
    <w:name w:val="Outline"/>
    <w:lvl w:ilvl="0">
      <w:start w:val="1"/>
      <w:numFmt w:val="none"/>
      <w:pStyle w:val="Heading1"/>
      <w:lvlText w:val=""/>
      <w:lvlJc w:val="left"/>
      <w:pPr>
        <w:tabs>
          <w:tab w:val="num" w:pos="0"/>
        </w:tabs>
        <w:ind w:left="0" w:firstLine="0"/>
      </w:pPr>
    </w:lvl>
    <w:lvl w:ilvl="1">
      <w:start w:val="1"/>
      <w:numFmt w:val="none"/>
      <w:pStyle w:val="Heading2"/>
      <w:lvlText w:val=""/>
      <w:lvlJc w:val="left"/>
      <w:pPr>
        <w:tabs>
          <w:tab w:val="num" w:pos="0"/>
        </w:tabs>
        <w:ind w:left="0" w:firstLine="0"/>
      </w:pPr>
    </w:lvl>
    <w:lvl w:ilvl="2">
      <w:start w:val="1"/>
      <w:numFmt w:val="none"/>
      <w:pStyle w:val="Heading3"/>
      <w:lvlText w:val=""/>
      <w:lvlJc w:val="left"/>
      <w:pPr>
        <w:tabs>
          <w:tab w:val="num" w:pos="0"/>
        </w:tabs>
        <w:ind w:left="0" w:firstLine="0"/>
      </w:pPr>
    </w:lvl>
    <w:lvl w:ilvl="3">
      <w:start w:val="1"/>
      <w:numFmt w:val="none"/>
      <w:pStyle w:val="Heading4"/>
      <w:lvlText w:val=""/>
      <w:lvlJc w:val="left"/>
      <w:pPr>
        <w:tabs>
          <w:tab w:val="num" w:pos="0"/>
        </w:tabs>
        <w:ind w:left="0" w:firstLine="0"/>
      </w:pPr>
    </w:lvl>
    <w:lvl w:ilvl="4">
      <w:start w:val="1"/>
      <w:numFmt w:val="none"/>
      <w:pStyle w:val="Heading5"/>
      <w:lvlText w:val=""/>
      <w:lvlJc w:val="left"/>
      <w:pPr>
        <w:tabs>
          <w:tab w:val="num" w:pos="0"/>
        </w:tabs>
        <w:ind w:left="0" w:firstLine="0"/>
      </w:pPr>
    </w:lvl>
    <w:lvl w:ilvl="5">
      <w:start w:val="1"/>
      <w:numFmt w:val="none"/>
      <w:pStyle w:val="Heading6"/>
      <w:lvlText w:val=""/>
      <w:lvlJc w:val="left"/>
      <w:pPr>
        <w:tabs>
          <w:tab w:val="num" w:pos="0"/>
        </w:tabs>
        <w:ind w:left="0" w:firstLine="0"/>
      </w:pPr>
    </w:lvl>
    <w:lvl w:ilvl="6">
      <w:start w:val="1"/>
      <w:numFmt w:val="none"/>
      <w:pStyle w:val="Heading7"/>
      <w:lvlText w:val=""/>
      <w:lvlJc w:val="left"/>
      <w:pPr>
        <w:tabs>
          <w:tab w:val="num" w:pos="0"/>
        </w:tabs>
        <w:ind w:left="0" w:firstLine="0"/>
      </w:pPr>
    </w:lvl>
    <w:lvl w:ilvl="7">
      <w:start w:val="1"/>
      <w:numFmt w:val="none"/>
      <w:lvlText w:val=""/>
      <w:lvlJc w:val="left"/>
      <w:pPr>
        <w:tabs>
          <w:tab w:val="num" w:pos="0"/>
        </w:tabs>
        <w:ind w:left="0" w:firstLine="0"/>
      </w:pPr>
    </w:lvl>
    <w:lvl w:ilvl="8">
      <w:start w:val="1"/>
      <w:numFmt w:val="none"/>
      <w:lvlText w:val=""/>
      <w:lvlJc w:val="left"/>
      <w:pPr>
        <w:tabs>
          <w:tab w:val="num" w:pos="0"/>
        </w:tabs>
        <w:ind w:left="0" w:firstLine="0"/>
      </w:pPr>
    </w:lvl>
  </w:abstractNum>
  <w:abstractNum w:abstractNumId="10" w15:restartNumberingAfterBreak="0">
    <w:nsid w:val="058A3EBE"/>
    <w:multiLevelType w:val="hybridMultilevel"/>
    <w:tmpl w:val="75BC5082"/>
    <w:lvl w:ilvl="0" w:tplc="EDAEDC80">
      <w:start w:val="1"/>
      <w:numFmt w:val="bullet"/>
      <w:lvlText w:val=""/>
      <w:lvlJc w:val="left"/>
      <w:pPr>
        <w:ind w:left="1035" w:hanging="360"/>
      </w:pPr>
      <w:rPr>
        <w:rFonts w:ascii="Symbol" w:hAnsi="Symbol" w:hint="default"/>
      </w:rPr>
    </w:lvl>
    <w:lvl w:ilvl="1" w:tplc="977E623C" w:tentative="1">
      <w:start w:val="1"/>
      <w:numFmt w:val="bullet"/>
      <w:lvlText w:val="o"/>
      <w:lvlJc w:val="left"/>
      <w:pPr>
        <w:ind w:left="1755" w:hanging="360"/>
      </w:pPr>
      <w:rPr>
        <w:rFonts w:ascii="Courier New" w:hAnsi="Courier New" w:cs="Courier New" w:hint="default"/>
      </w:rPr>
    </w:lvl>
    <w:lvl w:ilvl="2" w:tplc="14FA24D4" w:tentative="1">
      <w:start w:val="1"/>
      <w:numFmt w:val="bullet"/>
      <w:lvlText w:val=""/>
      <w:lvlJc w:val="left"/>
      <w:pPr>
        <w:ind w:left="2475" w:hanging="360"/>
      </w:pPr>
      <w:rPr>
        <w:rFonts w:ascii="Wingdings" w:hAnsi="Wingdings" w:hint="default"/>
      </w:rPr>
    </w:lvl>
    <w:lvl w:ilvl="3" w:tplc="5920B1A2" w:tentative="1">
      <w:start w:val="1"/>
      <w:numFmt w:val="bullet"/>
      <w:lvlText w:val=""/>
      <w:lvlJc w:val="left"/>
      <w:pPr>
        <w:ind w:left="3195" w:hanging="360"/>
      </w:pPr>
      <w:rPr>
        <w:rFonts w:ascii="Symbol" w:hAnsi="Symbol" w:hint="default"/>
      </w:rPr>
    </w:lvl>
    <w:lvl w:ilvl="4" w:tplc="43DE0698" w:tentative="1">
      <w:start w:val="1"/>
      <w:numFmt w:val="bullet"/>
      <w:lvlText w:val="o"/>
      <w:lvlJc w:val="left"/>
      <w:pPr>
        <w:ind w:left="3915" w:hanging="360"/>
      </w:pPr>
      <w:rPr>
        <w:rFonts w:ascii="Courier New" w:hAnsi="Courier New" w:cs="Courier New" w:hint="default"/>
      </w:rPr>
    </w:lvl>
    <w:lvl w:ilvl="5" w:tplc="49687B5C" w:tentative="1">
      <w:start w:val="1"/>
      <w:numFmt w:val="bullet"/>
      <w:lvlText w:val=""/>
      <w:lvlJc w:val="left"/>
      <w:pPr>
        <w:ind w:left="4635" w:hanging="360"/>
      </w:pPr>
      <w:rPr>
        <w:rFonts w:ascii="Wingdings" w:hAnsi="Wingdings" w:hint="default"/>
      </w:rPr>
    </w:lvl>
    <w:lvl w:ilvl="6" w:tplc="E6166D66" w:tentative="1">
      <w:start w:val="1"/>
      <w:numFmt w:val="bullet"/>
      <w:lvlText w:val=""/>
      <w:lvlJc w:val="left"/>
      <w:pPr>
        <w:ind w:left="5355" w:hanging="360"/>
      </w:pPr>
      <w:rPr>
        <w:rFonts w:ascii="Symbol" w:hAnsi="Symbol" w:hint="default"/>
      </w:rPr>
    </w:lvl>
    <w:lvl w:ilvl="7" w:tplc="3D60157C" w:tentative="1">
      <w:start w:val="1"/>
      <w:numFmt w:val="bullet"/>
      <w:lvlText w:val="o"/>
      <w:lvlJc w:val="left"/>
      <w:pPr>
        <w:ind w:left="6075" w:hanging="360"/>
      </w:pPr>
      <w:rPr>
        <w:rFonts w:ascii="Courier New" w:hAnsi="Courier New" w:cs="Courier New" w:hint="default"/>
      </w:rPr>
    </w:lvl>
    <w:lvl w:ilvl="8" w:tplc="7340DA7A" w:tentative="1">
      <w:start w:val="1"/>
      <w:numFmt w:val="bullet"/>
      <w:lvlText w:val=""/>
      <w:lvlJc w:val="left"/>
      <w:pPr>
        <w:ind w:left="6795" w:hanging="360"/>
      </w:pPr>
      <w:rPr>
        <w:rFonts w:ascii="Wingdings" w:hAnsi="Wingdings" w:hint="default"/>
      </w:rPr>
    </w:lvl>
  </w:abstractNum>
  <w:abstractNum w:abstractNumId="11" w15:restartNumberingAfterBreak="0">
    <w:nsid w:val="0DBB755C"/>
    <w:multiLevelType w:val="multilevel"/>
    <w:tmpl w:val="7FF4305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bullet"/>
      <w:lvlText w:val=""/>
      <w:lvlJc w:val="left"/>
      <w:pPr>
        <w:tabs>
          <w:tab w:val="num" w:pos="360"/>
        </w:tabs>
        <w:ind w:left="360" w:hanging="360"/>
      </w:pPr>
      <w:rPr>
        <w:rFonts w:ascii="Symbol" w:hAnsi="Symbol" w:hint="default"/>
        <w:b w:val="0"/>
      </w:r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2" w15:restartNumberingAfterBreak="0">
    <w:nsid w:val="0EEE7CF7"/>
    <w:multiLevelType w:val="multilevel"/>
    <w:tmpl w:val="97A04F56"/>
    <w:lvl w:ilvl="0">
      <w:start w:val="1"/>
      <w:numFmt w:val="bullet"/>
      <w:lvlText w:val=""/>
      <w:lvlJc w:val="left"/>
      <w:pPr>
        <w:tabs>
          <w:tab w:val="num" w:pos="360"/>
        </w:tabs>
        <w:ind w:left="36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114D5E46"/>
    <w:multiLevelType w:val="hybridMultilevel"/>
    <w:tmpl w:val="F89C0290"/>
    <w:lvl w:ilvl="0" w:tplc="D22EE284">
      <w:start w:val="1"/>
      <w:numFmt w:val="bullet"/>
      <w:lvlText w:val=""/>
      <w:lvlJc w:val="left"/>
      <w:pPr>
        <w:tabs>
          <w:tab w:val="num" w:pos="1080"/>
        </w:tabs>
        <w:ind w:left="1080" w:hanging="360"/>
      </w:pPr>
      <w:rPr>
        <w:rFonts w:ascii="Symbol" w:hAnsi="Symbol" w:hint="default"/>
      </w:rPr>
    </w:lvl>
    <w:lvl w:ilvl="1" w:tplc="95AC759A" w:tentative="1">
      <w:start w:val="1"/>
      <w:numFmt w:val="bullet"/>
      <w:lvlText w:val="o"/>
      <w:lvlJc w:val="left"/>
      <w:pPr>
        <w:tabs>
          <w:tab w:val="num" w:pos="1800"/>
        </w:tabs>
        <w:ind w:left="1800" w:hanging="360"/>
      </w:pPr>
      <w:rPr>
        <w:rFonts w:ascii="Courier New" w:hAnsi="Courier New" w:cs="Courier New" w:hint="default"/>
      </w:rPr>
    </w:lvl>
    <w:lvl w:ilvl="2" w:tplc="1FC66996" w:tentative="1">
      <w:start w:val="1"/>
      <w:numFmt w:val="bullet"/>
      <w:lvlText w:val=""/>
      <w:lvlJc w:val="left"/>
      <w:pPr>
        <w:tabs>
          <w:tab w:val="num" w:pos="2520"/>
        </w:tabs>
        <w:ind w:left="2520" w:hanging="360"/>
      </w:pPr>
      <w:rPr>
        <w:rFonts w:ascii="Wingdings" w:hAnsi="Wingdings" w:hint="default"/>
      </w:rPr>
    </w:lvl>
    <w:lvl w:ilvl="3" w:tplc="FDFAE9F4" w:tentative="1">
      <w:start w:val="1"/>
      <w:numFmt w:val="bullet"/>
      <w:lvlText w:val=""/>
      <w:lvlJc w:val="left"/>
      <w:pPr>
        <w:tabs>
          <w:tab w:val="num" w:pos="3240"/>
        </w:tabs>
        <w:ind w:left="3240" w:hanging="360"/>
      </w:pPr>
      <w:rPr>
        <w:rFonts w:ascii="Symbol" w:hAnsi="Symbol" w:hint="default"/>
      </w:rPr>
    </w:lvl>
    <w:lvl w:ilvl="4" w:tplc="EC703A52" w:tentative="1">
      <w:start w:val="1"/>
      <w:numFmt w:val="bullet"/>
      <w:lvlText w:val="o"/>
      <w:lvlJc w:val="left"/>
      <w:pPr>
        <w:tabs>
          <w:tab w:val="num" w:pos="3960"/>
        </w:tabs>
        <w:ind w:left="3960" w:hanging="360"/>
      </w:pPr>
      <w:rPr>
        <w:rFonts w:ascii="Courier New" w:hAnsi="Courier New" w:cs="Courier New" w:hint="default"/>
      </w:rPr>
    </w:lvl>
    <w:lvl w:ilvl="5" w:tplc="C58C12C8" w:tentative="1">
      <w:start w:val="1"/>
      <w:numFmt w:val="bullet"/>
      <w:lvlText w:val=""/>
      <w:lvlJc w:val="left"/>
      <w:pPr>
        <w:tabs>
          <w:tab w:val="num" w:pos="4680"/>
        </w:tabs>
        <w:ind w:left="4680" w:hanging="360"/>
      </w:pPr>
      <w:rPr>
        <w:rFonts w:ascii="Wingdings" w:hAnsi="Wingdings" w:hint="default"/>
      </w:rPr>
    </w:lvl>
    <w:lvl w:ilvl="6" w:tplc="F356E67A" w:tentative="1">
      <w:start w:val="1"/>
      <w:numFmt w:val="bullet"/>
      <w:lvlText w:val=""/>
      <w:lvlJc w:val="left"/>
      <w:pPr>
        <w:tabs>
          <w:tab w:val="num" w:pos="5400"/>
        </w:tabs>
        <w:ind w:left="5400" w:hanging="360"/>
      </w:pPr>
      <w:rPr>
        <w:rFonts w:ascii="Symbol" w:hAnsi="Symbol" w:hint="default"/>
      </w:rPr>
    </w:lvl>
    <w:lvl w:ilvl="7" w:tplc="5F78EEBC" w:tentative="1">
      <w:start w:val="1"/>
      <w:numFmt w:val="bullet"/>
      <w:lvlText w:val="o"/>
      <w:lvlJc w:val="left"/>
      <w:pPr>
        <w:tabs>
          <w:tab w:val="num" w:pos="6120"/>
        </w:tabs>
        <w:ind w:left="6120" w:hanging="360"/>
      </w:pPr>
      <w:rPr>
        <w:rFonts w:ascii="Courier New" w:hAnsi="Courier New" w:cs="Courier New" w:hint="default"/>
      </w:rPr>
    </w:lvl>
    <w:lvl w:ilvl="8" w:tplc="49BACC18" w:tentative="1">
      <w:start w:val="1"/>
      <w:numFmt w:val="bullet"/>
      <w:lvlText w:val=""/>
      <w:lvlJc w:val="left"/>
      <w:pPr>
        <w:tabs>
          <w:tab w:val="num" w:pos="6840"/>
        </w:tabs>
        <w:ind w:left="6840" w:hanging="360"/>
      </w:pPr>
      <w:rPr>
        <w:rFonts w:ascii="Wingdings" w:hAnsi="Wingdings" w:hint="default"/>
      </w:rPr>
    </w:lvl>
  </w:abstractNum>
  <w:abstractNum w:abstractNumId="14" w15:restartNumberingAfterBreak="0">
    <w:nsid w:val="14996398"/>
    <w:multiLevelType w:val="hybridMultilevel"/>
    <w:tmpl w:val="FD2C198C"/>
    <w:lvl w:ilvl="0" w:tplc="91782FB0">
      <w:start w:val="1"/>
      <w:numFmt w:val="bullet"/>
      <w:lvlText w:val=""/>
      <w:lvlJc w:val="left"/>
      <w:pPr>
        <w:tabs>
          <w:tab w:val="num" w:pos="360"/>
        </w:tabs>
        <w:ind w:left="360" w:hanging="360"/>
      </w:pPr>
      <w:rPr>
        <w:rFonts w:ascii="Symbol" w:hAnsi="Symbol" w:hint="default"/>
      </w:rPr>
    </w:lvl>
    <w:lvl w:ilvl="1" w:tplc="CAC8DA6C" w:tentative="1">
      <w:start w:val="1"/>
      <w:numFmt w:val="bullet"/>
      <w:lvlText w:val="o"/>
      <w:lvlJc w:val="left"/>
      <w:pPr>
        <w:tabs>
          <w:tab w:val="num" w:pos="1080"/>
        </w:tabs>
        <w:ind w:left="1080" w:hanging="360"/>
      </w:pPr>
      <w:rPr>
        <w:rFonts w:ascii="Courier New" w:hAnsi="Courier New" w:cs="Courier New" w:hint="default"/>
      </w:rPr>
    </w:lvl>
    <w:lvl w:ilvl="2" w:tplc="0AF010B0" w:tentative="1">
      <w:start w:val="1"/>
      <w:numFmt w:val="bullet"/>
      <w:lvlText w:val=""/>
      <w:lvlJc w:val="left"/>
      <w:pPr>
        <w:tabs>
          <w:tab w:val="num" w:pos="1800"/>
        </w:tabs>
        <w:ind w:left="1800" w:hanging="360"/>
      </w:pPr>
      <w:rPr>
        <w:rFonts w:ascii="Wingdings" w:hAnsi="Wingdings" w:hint="default"/>
      </w:rPr>
    </w:lvl>
    <w:lvl w:ilvl="3" w:tplc="89A068B8" w:tentative="1">
      <w:start w:val="1"/>
      <w:numFmt w:val="bullet"/>
      <w:lvlText w:val=""/>
      <w:lvlJc w:val="left"/>
      <w:pPr>
        <w:tabs>
          <w:tab w:val="num" w:pos="2520"/>
        </w:tabs>
        <w:ind w:left="2520" w:hanging="360"/>
      </w:pPr>
      <w:rPr>
        <w:rFonts w:ascii="Symbol" w:hAnsi="Symbol" w:hint="default"/>
      </w:rPr>
    </w:lvl>
    <w:lvl w:ilvl="4" w:tplc="C906A4A8" w:tentative="1">
      <w:start w:val="1"/>
      <w:numFmt w:val="bullet"/>
      <w:lvlText w:val="o"/>
      <w:lvlJc w:val="left"/>
      <w:pPr>
        <w:tabs>
          <w:tab w:val="num" w:pos="3240"/>
        </w:tabs>
        <w:ind w:left="3240" w:hanging="360"/>
      </w:pPr>
      <w:rPr>
        <w:rFonts w:ascii="Courier New" w:hAnsi="Courier New" w:cs="Courier New" w:hint="default"/>
      </w:rPr>
    </w:lvl>
    <w:lvl w:ilvl="5" w:tplc="376EC650" w:tentative="1">
      <w:start w:val="1"/>
      <w:numFmt w:val="bullet"/>
      <w:lvlText w:val=""/>
      <w:lvlJc w:val="left"/>
      <w:pPr>
        <w:tabs>
          <w:tab w:val="num" w:pos="3960"/>
        </w:tabs>
        <w:ind w:left="3960" w:hanging="360"/>
      </w:pPr>
      <w:rPr>
        <w:rFonts w:ascii="Wingdings" w:hAnsi="Wingdings" w:hint="default"/>
      </w:rPr>
    </w:lvl>
    <w:lvl w:ilvl="6" w:tplc="7F64BB2C" w:tentative="1">
      <w:start w:val="1"/>
      <w:numFmt w:val="bullet"/>
      <w:lvlText w:val=""/>
      <w:lvlJc w:val="left"/>
      <w:pPr>
        <w:tabs>
          <w:tab w:val="num" w:pos="4680"/>
        </w:tabs>
        <w:ind w:left="4680" w:hanging="360"/>
      </w:pPr>
      <w:rPr>
        <w:rFonts w:ascii="Symbol" w:hAnsi="Symbol" w:hint="default"/>
      </w:rPr>
    </w:lvl>
    <w:lvl w:ilvl="7" w:tplc="0778D3E6" w:tentative="1">
      <w:start w:val="1"/>
      <w:numFmt w:val="bullet"/>
      <w:lvlText w:val="o"/>
      <w:lvlJc w:val="left"/>
      <w:pPr>
        <w:tabs>
          <w:tab w:val="num" w:pos="5400"/>
        </w:tabs>
        <w:ind w:left="5400" w:hanging="360"/>
      </w:pPr>
      <w:rPr>
        <w:rFonts w:ascii="Courier New" w:hAnsi="Courier New" w:cs="Courier New" w:hint="default"/>
      </w:rPr>
    </w:lvl>
    <w:lvl w:ilvl="8" w:tplc="C8D41984" w:tentative="1">
      <w:start w:val="1"/>
      <w:numFmt w:val="bullet"/>
      <w:lvlText w:val=""/>
      <w:lvlJc w:val="left"/>
      <w:pPr>
        <w:tabs>
          <w:tab w:val="num" w:pos="6120"/>
        </w:tabs>
        <w:ind w:left="6120" w:hanging="360"/>
      </w:pPr>
      <w:rPr>
        <w:rFonts w:ascii="Wingdings" w:hAnsi="Wingdings" w:hint="default"/>
      </w:rPr>
    </w:lvl>
  </w:abstractNum>
  <w:abstractNum w:abstractNumId="15" w15:restartNumberingAfterBreak="0">
    <w:nsid w:val="154233E9"/>
    <w:multiLevelType w:val="multilevel"/>
    <w:tmpl w:val="117E7F8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7F33BB"/>
    <w:multiLevelType w:val="multilevel"/>
    <w:tmpl w:val="00000007"/>
    <w:lvl w:ilvl="0">
      <w:start w:val="1"/>
      <w:numFmt w:val="bullet"/>
      <w:lvlText w:val="·"/>
      <w:lvlJc w:val="left"/>
      <w:pPr>
        <w:tabs>
          <w:tab w:val="num" w:pos="0"/>
        </w:tabs>
        <w:ind w:left="0" w:firstLine="0"/>
      </w:pPr>
      <w:rPr>
        <w:rFonts w:ascii="Symbol" w:hAnsi="Symbol"/>
      </w:rPr>
    </w:lvl>
    <w:lvl w:ilvl="1">
      <w:start w:val="1"/>
      <w:numFmt w:val="decimal"/>
      <w:lvlText w:val="%2."/>
      <w:lvlJc w:val="left"/>
      <w:pPr>
        <w:tabs>
          <w:tab w:val="num" w:pos="567"/>
        </w:tabs>
        <w:ind w:left="567" w:hanging="283"/>
      </w:pPr>
    </w:lvl>
    <w:lvl w:ilvl="2">
      <w:start w:val="1"/>
      <w:numFmt w:val="decimal"/>
      <w:lvlText w:val="%3."/>
      <w:lvlJc w:val="left"/>
      <w:pPr>
        <w:tabs>
          <w:tab w:val="num" w:pos="850"/>
        </w:tabs>
        <w:ind w:left="850" w:hanging="283"/>
      </w:pPr>
    </w:lvl>
    <w:lvl w:ilvl="3">
      <w:start w:val="1"/>
      <w:numFmt w:val="decimal"/>
      <w:lvlText w:val="%4."/>
      <w:lvlJc w:val="left"/>
      <w:pPr>
        <w:tabs>
          <w:tab w:val="num" w:pos="1134"/>
        </w:tabs>
        <w:ind w:left="1134" w:hanging="283"/>
      </w:pPr>
    </w:lvl>
    <w:lvl w:ilvl="4">
      <w:start w:val="1"/>
      <w:numFmt w:val="decimal"/>
      <w:lvlText w:val="%5."/>
      <w:lvlJc w:val="left"/>
      <w:pPr>
        <w:tabs>
          <w:tab w:val="num" w:pos="1417"/>
        </w:tabs>
        <w:ind w:left="1417" w:hanging="283"/>
      </w:pPr>
    </w:lvl>
    <w:lvl w:ilvl="5">
      <w:start w:val="1"/>
      <w:numFmt w:val="decimal"/>
      <w:lvlText w:val="%6."/>
      <w:lvlJc w:val="left"/>
      <w:pPr>
        <w:tabs>
          <w:tab w:val="num" w:pos="1701"/>
        </w:tabs>
        <w:ind w:left="1701" w:hanging="283"/>
      </w:pPr>
    </w:lvl>
    <w:lvl w:ilvl="6">
      <w:start w:val="1"/>
      <w:numFmt w:val="decimal"/>
      <w:lvlText w:val="%7."/>
      <w:lvlJc w:val="left"/>
      <w:pPr>
        <w:tabs>
          <w:tab w:val="num" w:pos="1984"/>
        </w:tabs>
        <w:ind w:left="1984" w:hanging="283"/>
      </w:pPr>
    </w:lvl>
    <w:lvl w:ilvl="7">
      <w:start w:val="1"/>
      <w:numFmt w:val="decimal"/>
      <w:lvlText w:val="%8."/>
      <w:lvlJc w:val="left"/>
      <w:pPr>
        <w:tabs>
          <w:tab w:val="num" w:pos="2268"/>
        </w:tabs>
        <w:ind w:left="2268" w:hanging="283"/>
      </w:pPr>
    </w:lvl>
    <w:lvl w:ilvl="8">
      <w:start w:val="1"/>
      <w:numFmt w:val="decimal"/>
      <w:lvlText w:val="%9."/>
      <w:lvlJc w:val="left"/>
      <w:pPr>
        <w:tabs>
          <w:tab w:val="num" w:pos="2551"/>
        </w:tabs>
        <w:ind w:left="2551" w:hanging="283"/>
      </w:pPr>
    </w:lvl>
  </w:abstractNum>
  <w:abstractNum w:abstractNumId="17" w15:restartNumberingAfterBreak="0">
    <w:nsid w:val="24B60357"/>
    <w:multiLevelType w:val="hybridMultilevel"/>
    <w:tmpl w:val="8612F622"/>
    <w:lvl w:ilvl="0" w:tplc="5E4A992A">
      <w:start w:val="1"/>
      <w:numFmt w:val="bullet"/>
      <w:lvlText w:val=""/>
      <w:lvlJc w:val="left"/>
      <w:pPr>
        <w:ind w:left="661" w:hanging="360"/>
      </w:pPr>
      <w:rPr>
        <w:rFonts w:ascii="Symbol" w:hAnsi="Symbol" w:hint="default"/>
      </w:rPr>
    </w:lvl>
    <w:lvl w:ilvl="1" w:tplc="583C7DBC" w:tentative="1">
      <w:start w:val="1"/>
      <w:numFmt w:val="bullet"/>
      <w:lvlText w:val="o"/>
      <w:lvlJc w:val="left"/>
      <w:pPr>
        <w:ind w:left="1381" w:hanging="360"/>
      </w:pPr>
      <w:rPr>
        <w:rFonts w:ascii="Courier New" w:hAnsi="Courier New" w:cs="Courier New" w:hint="default"/>
      </w:rPr>
    </w:lvl>
    <w:lvl w:ilvl="2" w:tplc="25E05748" w:tentative="1">
      <w:start w:val="1"/>
      <w:numFmt w:val="bullet"/>
      <w:lvlText w:val=""/>
      <w:lvlJc w:val="left"/>
      <w:pPr>
        <w:ind w:left="2101" w:hanging="360"/>
      </w:pPr>
      <w:rPr>
        <w:rFonts w:ascii="Wingdings" w:hAnsi="Wingdings" w:hint="default"/>
      </w:rPr>
    </w:lvl>
    <w:lvl w:ilvl="3" w:tplc="E1AE90B6" w:tentative="1">
      <w:start w:val="1"/>
      <w:numFmt w:val="bullet"/>
      <w:lvlText w:val=""/>
      <w:lvlJc w:val="left"/>
      <w:pPr>
        <w:ind w:left="2821" w:hanging="360"/>
      </w:pPr>
      <w:rPr>
        <w:rFonts w:ascii="Symbol" w:hAnsi="Symbol" w:hint="default"/>
      </w:rPr>
    </w:lvl>
    <w:lvl w:ilvl="4" w:tplc="0F8E014E" w:tentative="1">
      <w:start w:val="1"/>
      <w:numFmt w:val="bullet"/>
      <w:lvlText w:val="o"/>
      <w:lvlJc w:val="left"/>
      <w:pPr>
        <w:ind w:left="3541" w:hanging="360"/>
      </w:pPr>
      <w:rPr>
        <w:rFonts w:ascii="Courier New" w:hAnsi="Courier New" w:cs="Courier New" w:hint="default"/>
      </w:rPr>
    </w:lvl>
    <w:lvl w:ilvl="5" w:tplc="875A3240" w:tentative="1">
      <w:start w:val="1"/>
      <w:numFmt w:val="bullet"/>
      <w:lvlText w:val=""/>
      <w:lvlJc w:val="left"/>
      <w:pPr>
        <w:ind w:left="4261" w:hanging="360"/>
      </w:pPr>
      <w:rPr>
        <w:rFonts w:ascii="Wingdings" w:hAnsi="Wingdings" w:hint="default"/>
      </w:rPr>
    </w:lvl>
    <w:lvl w:ilvl="6" w:tplc="2A704FEC" w:tentative="1">
      <w:start w:val="1"/>
      <w:numFmt w:val="bullet"/>
      <w:lvlText w:val=""/>
      <w:lvlJc w:val="left"/>
      <w:pPr>
        <w:ind w:left="4981" w:hanging="360"/>
      </w:pPr>
      <w:rPr>
        <w:rFonts w:ascii="Symbol" w:hAnsi="Symbol" w:hint="default"/>
      </w:rPr>
    </w:lvl>
    <w:lvl w:ilvl="7" w:tplc="62C24112" w:tentative="1">
      <w:start w:val="1"/>
      <w:numFmt w:val="bullet"/>
      <w:lvlText w:val="o"/>
      <w:lvlJc w:val="left"/>
      <w:pPr>
        <w:ind w:left="5701" w:hanging="360"/>
      </w:pPr>
      <w:rPr>
        <w:rFonts w:ascii="Courier New" w:hAnsi="Courier New" w:cs="Courier New" w:hint="default"/>
      </w:rPr>
    </w:lvl>
    <w:lvl w:ilvl="8" w:tplc="CB0E78AA" w:tentative="1">
      <w:start w:val="1"/>
      <w:numFmt w:val="bullet"/>
      <w:lvlText w:val=""/>
      <w:lvlJc w:val="left"/>
      <w:pPr>
        <w:ind w:left="6421" w:hanging="360"/>
      </w:pPr>
      <w:rPr>
        <w:rFonts w:ascii="Wingdings" w:hAnsi="Wingdings" w:hint="default"/>
      </w:rPr>
    </w:lvl>
  </w:abstractNum>
  <w:abstractNum w:abstractNumId="18" w15:restartNumberingAfterBreak="0">
    <w:nsid w:val="26A953B1"/>
    <w:multiLevelType w:val="hybridMultilevel"/>
    <w:tmpl w:val="F31E8BE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9" w15:restartNumberingAfterBreak="0">
    <w:nsid w:val="3F851FD6"/>
    <w:multiLevelType w:val="multilevel"/>
    <w:tmpl w:val="00000007"/>
    <w:lvl w:ilvl="0">
      <w:start w:val="1"/>
      <w:numFmt w:val="bullet"/>
      <w:lvlText w:val="·"/>
      <w:lvlJc w:val="left"/>
      <w:pPr>
        <w:tabs>
          <w:tab w:val="num" w:pos="0"/>
        </w:tabs>
        <w:ind w:left="0" w:firstLine="0"/>
      </w:pPr>
      <w:rPr>
        <w:rFonts w:ascii="Symbol" w:hAnsi="Symbol"/>
      </w:rPr>
    </w:lvl>
    <w:lvl w:ilvl="1">
      <w:start w:val="1"/>
      <w:numFmt w:val="decimal"/>
      <w:lvlText w:val="%2."/>
      <w:lvlJc w:val="left"/>
      <w:pPr>
        <w:tabs>
          <w:tab w:val="num" w:pos="567"/>
        </w:tabs>
        <w:ind w:left="567" w:hanging="283"/>
      </w:pPr>
    </w:lvl>
    <w:lvl w:ilvl="2">
      <w:start w:val="1"/>
      <w:numFmt w:val="decimal"/>
      <w:lvlText w:val="%3."/>
      <w:lvlJc w:val="left"/>
      <w:pPr>
        <w:tabs>
          <w:tab w:val="num" w:pos="850"/>
        </w:tabs>
        <w:ind w:left="850" w:hanging="283"/>
      </w:pPr>
    </w:lvl>
    <w:lvl w:ilvl="3">
      <w:start w:val="1"/>
      <w:numFmt w:val="decimal"/>
      <w:lvlText w:val="%4."/>
      <w:lvlJc w:val="left"/>
      <w:pPr>
        <w:tabs>
          <w:tab w:val="num" w:pos="1134"/>
        </w:tabs>
        <w:ind w:left="1134" w:hanging="283"/>
      </w:pPr>
    </w:lvl>
    <w:lvl w:ilvl="4">
      <w:start w:val="1"/>
      <w:numFmt w:val="decimal"/>
      <w:lvlText w:val="%5."/>
      <w:lvlJc w:val="left"/>
      <w:pPr>
        <w:tabs>
          <w:tab w:val="num" w:pos="1417"/>
        </w:tabs>
        <w:ind w:left="1417" w:hanging="283"/>
      </w:pPr>
    </w:lvl>
    <w:lvl w:ilvl="5">
      <w:start w:val="1"/>
      <w:numFmt w:val="decimal"/>
      <w:lvlText w:val="%6."/>
      <w:lvlJc w:val="left"/>
      <w:pPr>
        <w:tabs>
          <w:tab w:val="num" w:pos="1701"/>
        </w:tabs>
        <w:ind w:left="1701" w:hanging="283"/>
      </w:pPr>
    </w:lvl>
    <w:lvl w:ilvl="6">
      <w:start w:val="1"/>
      <w:numFmt w:val="decimal"/>
      <w:lvlText w:val="%7."/>
      <w:lvlJc w:val="left"/>
      <w:pPr>
        <w:tabs>
          <w:tab w:val="num" w:pos="1984"/>
        </w:tabs>
        <w:ind w:left="1984" w:hanging="283"/>
      </w:pPr>
    </w:lvl>
    <w:lvl w:ilvl="7">
      <w:start w:val="1"/>
      <w:numFmt w:val="decimal"/>
      <w:lvlText w:val="%8."/>
      <w:lvlJc w:val="left"/>
      <w:pPr>
        <w:tabs>
          <w:tab w:val="num" w:pos="2268"/>
        </w:tabs>
        <w:ind w:left="2268" w:hanging="283"/>
      </w:pPr>
    </w:lvl>
    <w:lvl w:ilvl="8">
      <w:start w:val="1"/>
      <w:numFmt w:val="decimal"/>
      <w:lvlText w:val="%9."/>
      <w:lvlJc w:val="left"/>
      <w:pPr>
        <w:tabs>
          <w:tab w:val="num" w:pos="2551"/>
        </w:tabs>
        <w:ind w:left="2551" w:hanging="283"/>
      </w:pPr>
    </w:lvl>
  </w:abstractNum>
  <w:abstractNum w:abstractNumId="20" w15:restartNumberingAfterBreak="0">
    <w:nsid w:val="4C2E47DA"/>
    <w:multiLevelType w:val="hybridMultilevel"/>
    <w:tmpl w:val="8B8841EA"/>
    <w:lvl w:ilvl="0" w:tplc="4EAA53C2">
      <w:start w:val="1"/>
      <w:numFmt w:val="bullet"/>
      <w:lvlText w:val=""/>
      <w:lvlJc w:val="left"/>
      <w:pPr>
        <w:ind w:left="261" w:hanging="360"/>
      </w:pPr>
      <w:rPr>
        <w:rFonts w:ascii="Symbol" w:hAnsi="Symbol" w:hint="default"/>
      </w:rPr>
    </w:lvl>
    <w:lvl w:ilvl="1" w:tplc="A38CCB42" w:tentative="1">
      <w:start w:val="1"/>
      <w:numFmt w:val="bullet"/>
      <w:lvlText w:val="o"/>
      <w:lvlJc w:val="left"/>
      <w:pPr>
        <w:ind w:left="981" w:hanging="360"/>
      </w:pPr>
      <w:rPr>
        <w:rFonts w:ascii="Courier New" w:hAnsi="Courier New" w:cs="Courier New" w:hint="default"/>
      </w:rPr>
    </w:lvl>
    <w:lvl w:ilvl="2" w:tplc="47064656" w:tentative="1">
      <w:start w:val="1"/>
      <w:numFmt w:val="bullet"/>
      <w:lvlText w:val=""/>
      <w:lvlJc w:val="left"/>
      <w:pPr>
        <w:ind w:left="1701" w:hanging="360"/>
      </w:pPr>
      <w:rPr>
        <w:rFonts w:ascii="Wingdings" w:hAnsi="Wingdings" w:hint="default"/>
      </w:rPr>
    </w:lvl>
    <w:lvl w:ilvl="3" w:tplc="BA8AEB4E" w:tentative="1">
      <w:start w:val="1"/>
      <w:numFmt w:val="bullet"/>
      <w:lvlText w:val=""/>
      <w:lvlJc w:val="left"/>
      <w:pPr>
        <w:ind w:left="2421" w:hanging="360"/>
      </w:pPr>
      <w:rPr>
        <w:rFonts w:ascii="Symbol" w:hAnsi="Symbol" w:hint="default"/>
      </w:rPr>
    </w:lvl>
    <w:lvl w:ilvl="4" w:tplc="B15EF116" w:tentative="1">
      <w:start w:val="1"/>
      <w:numFmt w:val="bullet"/>
      <w:lvlText w:val="o"/>
      <w:lvlJc w:val="left"/>
      <w:pPr>
        <w:ind w:left="3141" w:hanging="360"/>
      </w:pPr>
      <w:rPr>
        <w:rFonts w:ascii="Courier New" w:hAnsi="Courier New" w:cs="Courier New" w:hint="default"/>
      </w:rPr>
    </w:lvl>
    <w:lvl w:ilvl="5" w:tplc="8CB0B8C8" w:tentative="1">
      <w:start w:val="1"/>
      <w:numFmt w:val="bullet"/>
      <w:lvlText w:val=""/>
      <w:lvlJc w:val="left"/>
      <w:pPr>
        <w:ind w:left="3861" w:hanging="360"/>
      </w:pPr>
      <w:rPr>
        <w:rFonts w:ascii="Wingdings" w:hAnsi="Wingdings" w:hint="default"/>
      </w:rPr>
    </w:lvl>
    <w:lvl w:ilvl="6" w:tplc="5706FDD2" w:tentative="1">
      <w:start w:val="1"/>
      <w:numFmt w:val="bullet"/>
      <w:lvlText w:val=""/>
      <w:lvlJc w:val="left"/>
      <w:pPr>
        <w:ind w:left="4581" w:hanging="360"/>
      </w:pPr>
      <w:rPr>
        <w:rFonts w:ascii="Symbol" w:hAnsi="Symbol" w:hint="default"/>
      </w:rPr>
    </w:lvl>
    <w:lvl w:ilvl="7" w:tplc="1F927036" w:tentative="1">
      <w:start w:val="1"/>
      <w:numFmt w:val="bullet"/>
      <w:lvlText w:val="o"/>
      <w:lvlJc w:val="left"/>
      <w:pPr>
        <w:ind w:left="5301" w:hanging="360"/>
      </w:pPr>
      <w:rPr>
        <w:rFonts w:ascii="Courier New" w:hAnsi="Courier New" w:cs="Courier New" w:hint="default"/>
      </w:rPr>
    </w:lvl>
    <w:lvl w:ilvl="8" w:tplc="30E2D2D6" w:tentative="1">
      <w:start w:val="1"/>
      <w:numFmt w:val="bullet"/>
      <w:lvlText w:val=""/>
      <w:lvlJc w:val="left"/>
      <w:pPr>
        <w:ind w:left="6021" w:hanging="360"/>
      </w:pPr>
      <w:rPr>
        <w:rFonts w:ascii="Wingdings" w:hAnsi="Wingdings" w:hint="default"/>
      </w:rPr>
    </w:lvl>
  </w:abstractNum>
  <w:abstractNum w:abstractNumId="21" w15:restartNumberingAfterBreak="0">
    <w:nsid w:val="54DF3233"/>
    <w:multiLevelType w:val="multilevel"/>
    <w:tmpl w:val="00000007"/>
    <w:lvl w:ilvl="0">
      <w:start w:val="1"/>
      <w:numFmt w:val="bullet"/>
      <w:lvlText w:val="·"/>
      <w:lvlJc w:val="left"/>
      <w:pPr>
        <w:tabs>
          <w:tab w:val="num" w:pos="0"/>
        </w:tabs>
        <w:ind w:left="0" w:firstLine="0"/>
      </w:pPr>
      <w:rPr>
        <w:rFonts w:ascii="Symbol" w:hAnsi="Symbol"/>
      </w:rPr>
    </w:lvl>
    <w:lvl w:ilvl="1">
      <w:start w:val="1"/>
      <w:numFmt w:val="decimal"/>
      <w:lvlText w:val="%2."/>
      <w:lvlJc w:val="left"/>
      <w:pPr>
        <w:tabs>
          <w:tab w:val="num" w:pos="567"/>
        </w:tabs>
        <w:ind w:left="567" w:hanging="283"/>
      </w:pPr>
    </w:lvl>
    <w:lvl w:ilvl="2">
      <w:start w:val="1"/>
      <w:numFmt w:val="decimal"/>
      <w:lvlText w:val="%3."/>
      <w:lvlJc w:val="left"/>
      <w:pPr>
        <w:tabs>
          <w:tab w:val="num" w:pos="850"/>
        </w:tabs>
        <w:ind w:left="850" w:hanging="283"/>
      </w:pPr>
    </w:lvl>
    <w:lvl w:ilvl="3">
      <w:start w:val="1"/>
      <w:numFmt w:val="decimal"/>
      <w:lvlText w:val="%4."/>
      <w:lvlJc w:val="left"/>
      <w:pPr>
        <w:tabs>
          <w:tab w:val="num" w:pos="1134"/>
        </w:tabs>
        <w:ind w:left="1134" w:hanging="283"/>
      </w:pPr>
    </w:lvl>
    <w:lvl w:ilvl="4">
      <w:start w:val="1"/>
      <w:numFmt w:val="decimal"/>
      <w:lvlText w:val="%5."/>
      <w:lvlJc w:val="left"/>
      <w:pPr>
        <w:tabs>
          <w:tab w:val="num" w:pos="1417"/>
        </w:tabs>
        <w:ind w:left="1417" w:hanging="283"/>
      </w:pPr>
    </w:lvl>
    <w:lvl w:ilvl="5">
      <w:start w:val="1"/>
      <w:numFmt w:val="decimal"/>
      <w:lvlText w:val="%6."/>
      <w:lvlJc w:val="left"/>
      <w:pPr>
        <w:tabs>
          <w:tab w:val="num" w:pos="1701"/>
        </w:tabs>
        <w:ind w:left="1701" w:hanging="283"/>
      </w:pPr>
    </w:lvl>
    <w:lvl w:ilvl="6">
      <w:start w:val="1"/>
      <w:numFmt w:val="decimal"/>
      <w:lvlText w:val="%7."/>
      <w:lvlJc w:val="left"/>
      <w:pPr>
        <w:tabs>
          <w:tab w:val="num" w:pos="1984"/>
        </w:tabs>
        <w:ind w:left="1984" w:hanging="283"/>
      </w:pPr>
    </w:lvl>
    <w:lvl w:ilvl="7">
      <w:start w:val="1"/>
      <w:numFmt w:val="decimal"/>
      <w:lvlText w:val="%8."/>
      <w:lvlJc w:val="left"/>
      <w:pPr>
        <w:tabs>
          <w:tab w:val="num" w:pos="2268"/>
        </w:tabs>
        <w:ind w:left="2268" w:hanging="283"/>
      </w:pPr>
    </w:lvl>
    <w:lvl w:ilvl="8">
      <w:start w:val="1"/>
      <w:numFmt w:val="decimal"/>
      <w:lvlText w:val="%9."/>
      <w:lvlJc w:val="left"/>
      <w:pPr>
        <w:tabs>
          <w:tab w:val="num" w:pos="2551"/>
        </w:tabs>
        <w:ind w:left="2551" w:hanging="283"/>
      </w:pPr>
    </w:lvl>
  </w:abstractNum>
  <w:abstractNum w:abstractNumId="22" w15:restartNumberingAfterBreak="0">
    <w:nsid w:val="56134FCE"/>
    <w:multiLevelType w:val="hybridMultilevel"/>
    <w:tmpl w:val="B35C865A"/>
    <w:lvl w:ilvl="0" w:tplc="D7661114">
      <w:start w:val="1"/>
      <w:numFmt w:val="bullet"/>
      <w:lvlText w:val=""/>
      <w:lvlJc w:val="left"/>
      <w:pPr>
        <w:ind w:left="661" w:hanging="360"/>
      </w:pPr>
      <w:rPr>
        <w:rFonts w:ascii="Symbol" w:hAnsi="Symbol" w:hint="default"/>
      </w:rPr>
    </w:lvl>
    <w:lvl w:ilvl="1" w:tplc="950C8320" w:tentative="1">
      <w:start w:val="1"/>
      <w:numFmt w:val="bullet"/>
      <w:lvlText w:val="o"/>
      <w:lvlJc w:val="left"/>
      <w:pPr>
        <w:ind w:left="1381" w:hanging="360"/>
      </w:pPr>
      <w:rPr>
        <w:rFonts w:ascii="Courier New" w:hAnsi="Courier New" w:cs="Courier New" w:hint="default"/>
      </w:rPr>
    </w:lvl>
    <w:lvl w:ilvl="2" w:tplc="E00021DC" w:tentative="1">
      <w:start w:val="1"/>
      <w:numFmt w:val="bullet"/>
      <w:lvlText w:val=""/>
      <w:lvlJc w:val="left"/>
      <w:pPr>
        <w:ind w:left="2101" w:hanging="360"/>
      </w:pPr>
      <w:rPr>
        <w:rFonts w:ascii="Wingdings" w:hAnsi="Wingdings" w:hint="default"/>
      </w:rPr>
    </w:lvl>
    <w:lvl w:ilvl="3" w:tplc="74F2EA52" w:tentative="1">
      <w:start w:val="1"/>
      <w:numFmt w:val="bullet"/>
      <w:lvlText w:val=""/>
      <w:lvlJc w:val="left"/>
      <w:pPr>
        <w:ind w:left="2821" w:hanging="360"/>
      </w:pPr>
      <w:rPr>
        <w:rFonts w:ascii="Symbol" w:hAnsi="Symbol" w:hint="default"/>
      </w:rPr>
    </w:lvl>
    <w:lvl w:ilvl="4" w:tplc="D0CCB1B2" w:tentative="1">
      <w:start w:val="1"/>
      <w:numFmt w:val="bullet"/>
      <w:lvlText w:val="o"/>
      <w:lvlJc w:val="left"/>
      <w:pPr>
        <w:ind w:left="3541" w:hanging="360"/>
      </w:pPr>
      <w:rPr>
        <w:rFonts w:ascii="Courier New" w:hAnsi="Courier New" w:cs="Courier New" w:hint="default"/>
      </w:rPr>
    </w:lvl>
    <w:lvl w:ilvl="5" w:tplc="934A2CB4" w:tentative="1">
      <w:start w:val="1"/>
      <w:numFmt w:val="bullet"/>
      <w:lvlText w:val=""/>
      <w:lvlJc w:val="left"/>
      <w:pPr>
        <w:ind w:left="4261" w:hanging="360"/>
      </w:pPr>
      <w:rPr>
        <w:rFonts w:ascii="Wingdings" w:hAnsi="Wingdings" w:hint="default"/>
      </w:rPr>
    </w:lvl>
    <w:lvl w:ilvl="6" w:tplc="6A3CE598" w:tentative="1">
      <w:start w:val="1"/>
      <w:numFmt w:val="bullet"/>
      <w:lvlText w:val=""/>
      <w:lvlJc w:val="left"/>
      <w:pPr>
        <w:ind w:left="4981" w:hanging="360"/>
      </w:pPr>
      <w:rPr>
        <w:rFonts w:ascii="Symbol" w:hAnsi="Symbol" w:hint="default"/>
      </w:rPr>
    </w:lvl>
    <w:lvl w:ilvl="7" w:tplc="8A1CB80A" w:tentative="1">
      <w:start w:val="1"/>
      <w:numFmt w:val="bullet"/>
      <w:lvlText w:val="o"/>
      <w:lvlJc w:val="left"/>
      <w:pPr>
        <w:ind w:left="5701" w:hanging="360"/>
      </w:pPr>
      <w:rPr>
        <w:rFonts w:ascii="Courier New" w:hAnsi="Courier New" w:cs="Courier New" w:hint="default"/>
      </w:rPr>
    </w:lvl>
    <w:lvl w:ilvl="8" w:tplc="C672A940" w:tentative="1">
      <w:start w:val="1"/>
      <w:numFmt w:val="bullet"/>
      <w:lvlText w:val=""/>
      <w:lvlJc w:val="left"/>
      <w:pPr>
        <w:ind w:left="6421" w:hanging="360"/>
      </w:pPr>
      <w:rPr>
        <w:rFonts w:ascii="Wingdings" w:hAnsi="Wingdings" w:hint="default"/>
      </w:rPr>
    </w:lvl>
  </w:abstractNum>
  <w:abstractNum w:abstractNumId="23" w15:restartNumberingAfterBreak="0">
    <w:nsid w:val="72ED2E69"/>
    <w:multiLevelType w:val="hybridMultilevel"/>
    <w:tmpl w:val="7A1E45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571041144">
    <w:abstractNumId w:val="0"/>
  </w:num>
  <w:num w:numId="2" w16cid:durableId="1260523338">
    <w:abstractNumId w:val="1"/>
  </w:num>
  <w:num w:numId="3" w16cid:durableId="1089620433">
    <w:abstractNumId w:val="2"/>
  </w:num>
  <w:num w:numId="4" w16cid:durableId="213585869">
    <w:abstractNumId w:val="3"/>
  </w:num>
  <w:num w:numId="5" w16cid:durableId="1375809762">
    <w:abstractNumId w:val="4"/>
  </w:num>
  <w:num w:numId="6" w16cid:durableId="164899495">
    <w:abstractNumId w:val="5"/>
  </w:num>
  <w:num w:numId="7" w16cid:durableId="31154174">
    <w:abstractNumId w:val="6"/>
  </w:num>
  <w:num w:numId="8" w16cid:durableId="1856336372">
    <w:abstractNumId w:val="7"/>
  </w:num>
  <w:num w:numId="9" w16cid:durableId="1971667200">
    <w:abstractNumId w:val="8"/>
  </w:num>
  <w:num w:numId="10" w16cid:durableId="1877350559">
    <w:abstractNumId w:val="9"/>
  </w:num>
  <w:num w:numId="11" w16cid:durableId="820119378">
    <w:abstractNumId w:val="15"/>
  </w:num>
  <w:num w:numId="12" w16cid:durableId="140537949">
    <w:abstractNumId w:val="12"/>
  </w:num>
  <w:num w:numId="13" w16cid:durableId="1576939430">
    <w:abstractNumId w:val="14"/>
  </w:num>
  <w:num w:numId="14" w16cid:durableId="553740275">
    <w:abstractNumId w:val="13"/>
  </w:num>
  <w:num w:numId="15" w16cid:durableId="681467086">
    <w:abstractNumId w:val="20"/>
  </w:num>
  <w:num w:numId="16" w16cid:durableId="102113823">
    <w:abstractNumId w:val="10"/>
  </w:num>
  <w:num w:numId="17" w16cid:durableId="936983928">
    <w:abstractNumId w:val="22"/>
  </w:num>
  <w:num w:numId="18" w16cid:durableId="1506094640">
    <w:abstractNumId w:val="17"/>
  </w:num>
  <w:num w:numId="19" w16cid:durableId="837119393">
    <w:abstractNumId w:val="19"/>
  </w:num>
  <w:num w:numId="20" w16cid:durableId="2030789133">
    <w:abstractNumId w:val="21"/>
  </w:num>
  <w:num w:numId="21" w16cid:durableId="1524705855">
    <w:abstractNumId w:val="16"/>
  </w:num>
  <w:num w:numId="22" w16cid:durableId="2099666412">
    <w:abstractNumId w:val="11"/>
  </w:num>
  <w:num w:numId="23" w16cid:durableId="37894929">
    <w:abstractNumId w:val="18"/>
  </w:num>
  <w:num w:numId="24" w16cid:durableId="996105591">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50"/>
  </w:hdrShapeDefaults>
  <w:footnotePr>
    <w:pos w:val="beneathText"/>
    <w:footnote w:id="-1"/>
    <w:footnote w:id="0"/>
    <w:footnote w:id="1"/>
  </w:footnotePr>
  <w:endnotePr>
    <w:endnote w:id="-1"/>
    <w:endnote w:id="0"/>
    <w:endnote w:id="1"/>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447A"/>
    <w:rsid w:val="0000023B"/>
    <w:rsid w:val="00007250"/>
    <w:rsid w:val="000113B6"/>
    <w:rsid w:val="00012F2A"/>
    <w:rsid w:val="00017B14"/>
    <w:rsid w:val="00017F8C"/>
    <w:rsid w:val="00020753"/>
    <w:rsid w:val="000339AA"/>
    <w:rsid w:val="00035B4E"/>
    <w:rsid w:val="000546A5"/>
    <w:rsid w:val="00072A48"/>
    <w:rsid w:val="000812D5"/>
    <w:rsid w:val="000849C7"/>
    <w:rsid w:val="0008538B"/>
    <w:rsid w:val="00085C6D"/>
    <w:rsid w:val="000928A6"/>
    <w:rsid w:val="0009359A"/>
    <w:rsid w:val="00094910"/>
    <w:rsid w:val="000958CE"/>
    <w:rsid w:val="000A30E9"/>
    <w:rsid w:val="000B13E3"/>
    <w:rsid w:val="000B2D79"/>
    <w:rsid w:val="000C2E6A"/>
    <w:rsid w:val="000C5AF0"/>
    <w:rsid w:val="000D07CD"/>
    <w:rsid w:val="000D10BD"/>
    <w:rsid w:val="000D2A75"/>
    <w:rsid w:val="000D716A"/>
    <w:rsid w:val="000F0104"/>
    <w:rsid w:val="000F42DA"/>
    <w:rsid w:val="000F4A82"/>
    <w:rsid w:val="000F5CC0"/>
    <w:rsid w:val="000F6647"/>
    <w:rsid w:val="00103A8B"/>
    <w:rsid w:val="00104ADF"/>
    <w:rsid w:val="00104D1E"/>
    <w:rsid w:val="00114E92"/>
    <w:rsid w:val="00114EE5"/>
    <w:rsid w:val="00121FF8"/>
    <w:rsid w:val="00134F3D"/>
    <w:rsid w:val="001370F4"/>
    <w:rsid w:val="00137A5F"/>
    <w:rsid w:val="00144599"/>
    <w:rsid w:val="00152549"/>
    <w:rsid w:val="00160266"/>
    <w:rsid w:val="00162E00"/>
    <w:rsid w:val="00167028"/>
    <w:rsid w:val="00172304"/>
    <w:rsid w:val="00173AF4"/>
    <w:rsid w:val="001757C4"/>
    <w:rsid w:val="00176B61"/>
    <w:rsid w:val="00176FC0"/>
    <w:rsid w:val="00182576"/>
    <w:rsid w:val="001965F5"/>
    <w:rsid w:val="001A235D"/>
    <w:rsid w:val="001A746A"/>
    <w:rsid w:val="001B4124"/>
    <w:rsid w:val="001B5BED"/>
    <w:rsid w:val="001B6B20"/>
    <w:rsid w:val="001B7D2D"/>
    <w:rsid w:val="001C0656"/>
    <w:rsid w:val="001C3BD1"/>
    <w:rsid w:val="001D404B"/>
    <w:rsid w:val="001D6DF1"/>
    <w:rsid w:val="001E14E5"/>
    <w:rsid w:val="001E1E05"/>
    <w:rsid w:val="001E4AB1"/>
    <w:rsid w:val="001E5520"/>
    <w:rsid w:val="001F1E93"/>
    <w:rsid w:val="0020441C"/>
    <w:rsid w:val="002073CF"/>
    <w:rsid w:val="00213FCD"/>
    <w:rsid w:val="002248DA"/>
    <w:rsid w:val="0022783C"/>
    <w:rsid w:val="00237B6D"/>
    <w:rsid w:val="00237CB4"/>
    <w:rsid w:val="00240698"/>
    <w:rsid w:val="002418DE"/>
    <w:rsid w:val="00243810"/>
    <w:rsid w:val="00244E3C"/>
    <w:rsid w:val="00245F8D"/>
    <w:rsid w:val="002559E8"/>
    <w:rsid w:val="00256538"/>
    <w:rsid w:val="00262B3A"/>
    <w:rsid w:val="00265B66"/>
    <w:rsid w:val="0026623E"/>
    <w:rsid w:val="0026657D"/>
    <w:rsid w:val="00272F71"/>
    <w:rsid w:val="00280C93"/>
    <w:rsid w:val="0028321F"/>
    <w:rsid w:val="00284B3E"/>
    <w:rsid w:val="00285992"/>
    <w:rsid w:val="00285FFB"/>
    <w:rsid w:val="00292601"/>
    <w:rsid w:val="002972FC"/>
    <w:rsid w:val="002A335B"/>
    <w:rsid w:val="002A7790"/>
    <w:rsid w:val="002C66CB"/>
    <w:rsid w:val="002C7D8B"/>
    <w:rsid w:val="002D093A"/>
    <w:rsid w:val="002D23C9"/>
    <w:rsid w:val="002D3203"/>
    <w:rsid w:val="002D5C0F"/>
    <w:rsid w:val="002E06B4"/>
    <w:rsid w:val="002E0B0B"/>
    <w:rsid w:val="002F3B94"/>
    <w:rsid w:val="0030020C"/>
    <w:rsid w:val="00300BD4"/>
    <w:rsid w:val="00304221"/>
    <w:rsid w:val="003133DE"/>
    <w:rsid w:val="00321A28"/>
    <w:rsid w:val="00322CE0"/>
    <w:rsid w:val="00322E82"/>
    <w:rsid w:val="00332376"/>
    <w:rsid w:val="00340D00"/>
    <w:rsid w:val="00342E1A"/>
    <w:rsid w:val="00345C9A"/>
    <w:rsid w:val="0034680E"/>
    <w:rsid w:val="0035049E"/>
    <w:rsid w:val="003569DD"/>
    <w:rsid w:val="0037388B"/>
    <w:rsid w:val="00376208"/>
    <w:rsid w:val="00381D49"/>
    <w:rsid w:val="0038328B"/>
    <w:rsid w:val="00387E65"/>
    <w:rsid w:val="00390597"/>
    <w:rsid w:val="003A739B"/>
    <w:rsid w:val="003B1C76"/>
    <w:rsid w:val="003B4C4B"/>
    <w:rsid w:val="003B58F9"/>
    <w:rsid w:val="003B6846"/>
    <w:rsid w:val="003B7586"/>
    <w:rsid w:val="003C3005"/>
    <w:rsid w:val="003C4A35"/>
    <w:rsid w:val="003C796F"/>
    <w:rsid w:val="003D5424"/>
    <w:rsid w:val="003E232C"/>
    <w:rsid w:val="003E2415"/>
    <w:rsid w:val="003F34FF"/>
    <w:rsid w:val="003F6ACF"/>
    <w:rsid w:val="003F7B8F"/>
    <w:rsid w:val="00402101"/>
    <w:rsid w:val="0040291D"/>
    <w:rsid w:val="00410C15"/>
    <w:rsid w:val="00413E44"/>
    <w:rsid w:val="004151A6"/>
    <w:rsid w:val="00420526"/>
    <w:rsid w:val="00424B7F"/>
    <w:rsid w:val="00446C76"/>
    <w:rsid w:val="0045280B"/>
    <w:rsid w:val="00454B7A"/>
    <w:rsid w:val="00486E3D"/>
    <w:rsid w:val="004978D5"/>
    <w:rsid w:val="004B2CFC"/>
    <w:rsid w:val="004B54BF"/>
    <w:rsid w:val="004B69E6"/>
    <w:rsid w:val="004B73DA"/>
    <w:rsid w:val="004C05F9"/>
    <w:rsid w:val="004C0B19"/>
    <w:rsid w:val="004C0FCD"/>
    <w:rsid w:val="004C143B"/>
    <w:rsid w:val="004C1A1E"/>
    <w:rsid w:val="004C7B00"/>
    <w:rsid w:val="004D3FE4"/>
    <w:rsid w:val="004E0DE0"/>
    <w:rsid w:val="004E2207"/>
    <w:rsid w:val="004E240A"/>
    <w:rsid w:val="004E44C7"/>
    <w:rsid w:val="004F17C2"/>
    <w:rsid w:val="004F6AF6"/>
    <w:rsid w:val="005008E4"/>
    <w:rsid w:val="00501851"/>
    <w:rsid w:val="00504992"/>
    <w:rsid w:val="00505CA7"/>
    <w:rsid w:val="00512646"/>
    <w:rsid w:val="0051602E"/>
    <w:rsid w:val="005206D7"/>
    <w:rsid w:val="00520C37"/>
    <w:rsid w:val="0052356F"/>
    <w:rsid w:val="00555481"/>
    <w:rsid w:val="0057266E"/>
    <w:rsid w:val="005769C0"/>
    <w:rsid w:val="00582722"/>
    <w:rsid w:val="005856E9"/>
    <w:rsid w:val="00593253"/>
    <w:rsid w:val="00597CAB"/>
    <w:rsid w:val="005A0D0F"/>
    <w:rsid w:val="005A0F27"/>
    <w:rsid w:val="005A2C6C"/>
    <w:rsid w:val="005A3444"/>
    <w:rsid w:val="005A4F9D"/>
    <w:rsid w:val="005B10CB"/>
    <w:rsid w:val="005B12D9"/>
    <w:rsid w:val="005B25DD"/>
    <w:rsid w:val="005C095A"/>
    <w:rsid w:val="005C2258"/>
    <w:rsid w:val="005C77ED"/>
    <w:rsid w:val="005D2376"/>
    <w:rsid w:val="005D4408"/>
    <w:rsid w:val="005E0303"/>
    <w:rsid w:val="005E1A3B"/>
    <w:rsid w:val="005E25C8"/>
    <w:rsid w:val="005E4166"/>
    <w:rsid w:val="005E5084"/>
    <w:rsid w:val="005E5956"/>
    <w:rsid w:val="005F16A1"/>
    <w:rsid w:val="005F513A"/>
    <w:rsid w:val="0060148B"/>
    <w:rsid w:val="00603411"/>
    <w:rsid w:val="006072FE"/>
    <w:rsid w:val="00612094"/>
    <w:rsid w:val="0061370C"/>
    <w:rsid w:val="006152DF"/>
    <w:rsid w:val="0062474E"/>
    <w:rsid w:val="00626EBA"/>
    <w:rsid w:val="0063230F"/>
    <w:rsid w:val="00633674"/>
    <w:rsid w:val="00635372"/>
    <w:rsid w:val="00644432"/>
    <w:rsid w:val="00662FF1"/>
    <w:rsid w:val="00663A0C"/>
    <w:rsid w:val="00676834"/>
    <w:rsid w:val="0068068E"/>
    <w:rsid w:val="0068729C"/>
    <w:rsid w:val="006A07D1"/>
    <w:rsid w:val="006B091C"/>
    <w:rsid w:val="006B3285"/>
    <w:rsid w:val="006B3ED2"/>
    <w:rsid w:val="006B4E09"/>
    <w:rsid w:val="006B661A"/>
    <w:rsid w:val="006B7CCC"/>
    <w:rsid w:val="006C3192"/>
    <w:rsid w:val="006C3A96"/>
    <w:rsid w:val="006C785F"/>
    <w:rsid w:val="006D368C"/>
    <w:rsid w:val="006E247A"/>
    <w:rsid w:val="006E41C4"/>
    <w:rsid w:val="006F4536"/>
    <w:rsid w:val="00700CA3"/>
    <w:rsid w:val="007217C8"/>
    <w:rsid w:val="00722CC5"/>
    <w:rsid w:val="00726B08"/>
    <w:rsid w:val="00731FD8"/>
    <w:rsid w:val="00733D98"/>
    <w:rsid w:val="007416AB"/>
    <w:rsid w:val="0074368D"/>
    <w:rsid w:val="00744B7D"/>
    <w:rsid w:val="007454F3"/>
    <w:rsid w:val="007503B5"/>
    <w:rsid w:val="00757982"/>
    <w:rsid w:val="00757DF6"/>
    <w:rsid w:val="00765591"/>
    <w:rsid w:val="00780C6A"/>
    <w:rsid w:val="00792AFF"/>
    <w:rsid w:val="00796425"/>
    <w:rsid w:val="0079737A"/>
    <w:rsid w:val="007A3801"/>
    <w:rsid w:val="007B46C2"/>
    <w:rsid w:val="007B5A97"/>
    <w:rsid w:val="007B6416"/>
    <w:rsid w:val="007C3D1A"/>
    <w:rsid w:val="007C3DAA"/>
    <w:rsid w:val="007D1E5E"/>
    <w:rsid w:val="007D39CD"/>
    <w:rsid w:val="007E02BF"/>
    <w:rsid w:val="007F37E0"/>
    <w:rsid w:val="007F7AF8"/>
    <w:rsid w:val="00801768"/>
    <w:rsid w:val="00802307"/>
    <w:rsid w:val="00816295"/>
    <w:rsid w:val="00817ABE"/>
    <w:rsid w:val="00820E52"/>
    <w:rsid w:val="00822473"/>
    <w:rsid w:val="00826E82"/>
    <w:rsid w:val="008303D4"/>
    <w:rsid w:val="00836E72"/>
    <w:rsid w:val="00840386"/>
    <w:rsid w:val="00840DF9"/>
    <w:rsid w:val="00842645"/>
    <w:rsid w:val="00844448"/>
    <w:rsid w:val="008534D6"/>
    <w:rsid w:val="008539A4"/>
    <w:rsid w:val="0085422E"/>
    <w:rsid w:val="00857E28"/>
    <w:rsid w:val="008614AA"/>
    <w:rsid w:val="00861912"/>
    <w:rsid w:val="00873F78"/>
    <w:rsid w:val="00881809"/>
    <w:rsid w:val="00881D9A"/>
    <w:rsid w:val="00884304"/>
    <w:rsid w:val="0089049E"/>
    <w:rsid w:val="00894773"/>
    <w:rsid w:val="008956CA"/>
    <w:rsid w:val="00896FEF"/>
    <w:rsid w:val="008A0C26"/>
    <w:rsid w:val="008A1127"/>
    <w:rsid w:val="008A26FA"/>
    <w:rsid w:val="008B51AB"/>
    <w:rsid w:val="008B70FB"/>
    <w:rsid w:val="008C04A3"/>
    <w:rsid w:val="008C1B45"/>
    <w:rsid w:val="008C377F"/>
    <w:rsid w:val="008C408A"/>
    <w:rsid w:val="008D0426"/>
    <w:rsid w:val="008D11B2"/>
    <w:rsid w:val="008D56B8"/>
    <w:rsid w:val="008D75FA"/>
    <w:rsid w:val="008E19A0"/>
    <w:rsid w:val="008E1B6A"/>
    <w:rsid w:val="008E1D48"/>
    <w:rsid w:val="008E258A"/>
    <w:rsid w:val="008F1683"/>
    <w:rsid w:val="008F61A2"/>
    <w:rsid w:val="00903B08"/>
    <w:rsid w:val="00903DA5"/>
    <w:rsid w:val="00906089"/>
    <w:rsid w:val="0090782B"/>
    <w:rsid w:val="00917BAB"/>
    <w:rsid w:val="00930FBE"/>
    <w:rsid w:val="009423B8"/>
    <w:rsid w:val="00942E63"/>
    <w:rsid w:val="00944D5C"/>
    <w:rsid w:val="00946B83"/>
    <w:rsid w:val="00951A86"/>
    <w:rsid w:val="00954E6E"/>
    <w:rsid w:val="00962302"/>
    <w:rsid w:val="00962683"/>
    <w:rsid w:val="00963604"/>
    <w:rsid w:val="00964191"/>
    <w:rsid w:val="00965DF3"/>
    <w:rsid w:val="00966B38"/>
    <w:rsid w:val="009700F9"/>
    <w:rsid w:val="009711A3"/>
    <w:rsid w:val="009800B8"/>
    <w:rsid w:val="009805A5"/>
    <w:rsid w:val="00980E0E"/>
    <w:rsid w:val="00984ABA"/>
    <w:rsid w:val="0098779A"/>
    <w:rsid w:val="009965DF"/>
    <w:rsid w:val="009A0DC7"/>
    <w:rsid w:val="009B1D83"/>
    <w:rsid w:val="009B1D9A"/>
    <w:rsid w:val="009B3D58"/>
    <w:rsid w:val="009B7B5C"/>
    <w:rsid w:val="009C09CD"/>
    <w:rsid w:val="009C13C9"/>
    <w:rsid w:val="009C1A03"/>
    <w:rsid w:val="009C3BD6"/>
    <w:rsid w:val="009C5054"/>
    <w:rsid w:val="009C7A7F"/>
    <w:rsid w:val="009D203F"/>
    <w:rsid w:val="009D44B8"/>
    <w:rsid w:val="009E3965"/>
    <w:rsid w:val="009E4D59"/>
    <w:rsid w:val="009F3061"/>
    <w:rsid w:val="00A122FE"/>
    <w:rsid w:val="00A23E44"/>
    <w:rsid w:val="00A25015"/>
    <w:rsid w:val="00A25B93"/>
    <w:rsid w:val="00A271CD"/>
    <w:rsid w:val="00A27212"/>
    <w:rsid w:val="00A34E44"/>
    <w:rsid w:val="00A35CE2"/>
    <w:rsid w:val="00A37699"/>
    <w:rsid w:val="00A44308"/>
    <w:rsid w:val="00A44B7F"/>
    <w:rsid w:val="00A53EE0"/>
    <w:rsid w:val="00A54686"/>
    <w:rsid w:val="00A54A54"/>
    <w:rsid w:val="00A63DA8"/>
    <w:rsid w:val="00A70B35"/>
    <w:rsid w:val="00A729D3"/>
    <w:rsid w:val="00A843E0"/>
    <w:rsid w:val="00A8631D"/>
    <w:rsid w:val="00A87864"/>
    <w:rsid w:val="00A91A3A"/>
    <w:rsid w:val="00AA10E7"/>
    <w:rsid w:val="00AA28A2"/>
    <w:rsid w:val="00AA29C0"/>
    <w:rsid w:val="00AA29D3"/>
    <w:rsid w:val="00AA76B5"/>
    <w:rsid w:val="00AB23FF"/>
    <w:rsid w:val="00AB3A51"/>
    <w:rsid w:val="00AB7413"/>
    <w:rsid w:val="00AC32A3"/>
    <w:rsid w:val="00AC5A87"/>
    <w:rsid w:val="00AC5EE3"/>
    <w:rsid w:val="00AC5EF2"/>
    <w:rsid w:val="00AD0860"/>
    <w:rsid w:val="00AD6C00"/>
    <w:rsid w:val="00AE4E59"/>
    <w:rsid w:val="00AE648E"/>
    <w:rsid w:val="00AE65DD"/>
    <w:rsid w:val="00AE6F5F"/>
    <w:rsid w:val="00AF0A38"/>
    <w:rsid w:val="00AF15D4"/>
    <w:rsid w:val="00AF4796"/>
    <w:rsid w:val="00AF4E0F"/>
    <w:rsid w:val="00AF60F4"/>
    <w:rsid w:val="00B006FE"/>
    <w:rsid w:val="00B057B5"/>
    <w:rsid w:val="00B0604E"/>
    <w:rsid w:val="00B06B1B"/>
    <w:rsid w:val="00B11D65"/>
    <w:rsid w:val="00B13373"/>
    <w:rsid w:val="00B157F4"/>
    <w:rsid w:val="00B15B84"/>
    <w:rsid w:val="00B17246"/>
    <w:rsid w:val="00B235BE"/>
    <w:rsid w:val="00B30289"/>
    <w:rsid w:val="00B34439"/>
    <w:rsid w:val="00B3627C"/>
    <w:rsid w:val="00B37D82"/>
    <w:rsid w:val="00B56C54"/>
    <w:rsid w:val="00B61197"/>
    <w:rsid w:val="00B704B5"/>
    <w:rsid w:val="00B712F1"/>
    <w:rsid w:val="00B84115"/>
    <w:rsid w:val="00B86DB8"/>
    <w:rsid w:val="00B91349"/>
    <w:rsid w:val="00B92648"/>
    <w:rsid w:val="00B9488C"/>
    <w:rsid w:val="00BA462C"/>
    <w:rsid w:val="00BB2259"/>
    <w:rsid w:val="00BB5810"/>
    <w:rsid w:val="00BC4B36"/>
    <w:rsid w:val="00BC548F"/>
    <w:rsid w:val="00BC5C15"/>
    <w:rsid w:val="00BC6771"/>
    <w:rsid w:val="00BD18C0"/>
    <w:rsid w:val="00BD3DF0"/>
    <w:rsid w:val="00BD4266"/>
    <w:rsid w:val="00BE1443"/>
    <w:rsid w:val="00BE16B0"/>
    <w:rsid w:val="00BE28B8"/>
    <w:rsid w:val="00BE2976"/>
    <w:rsid w:val="00BE7EE1"/>
    <w:rsid w:val="00BF2B60"/>
    <w:rsid w:val="00BF51BC"/>
    <w:rsid w:val="00BF64E0"/>
    <w:rsid w:val="00BF6D47"/>
    <w:rsid w:val="00C0159C"/>
    <w:rsid w:val="00C0338D"/>
    <w:rsid w:val="00C03958"/>
    <w:rsid w:val="00C03EA8"/>
    <w:rsid w:val="00C03F98"/>
    <w:rsid w:val="00C1447A"/>
    <w:rsid w:val="00C172E4"/>
    <w:rsid w:val="00C210D9"/>
    <w:rsid w:val="00C230D5"/>
    <w:rsid w:val="00C2563D"/>
    <w:rsid w:val="00C42B0A"/>
    <w:rsid w:val="00C50F76"/>
    <w:rsid w:val="00C52171"/>
    <w:rsid w:val="00C57D8E"/>
    <w:rsid w:val="00C615E8"/>
    <w:rsid w:val="00C6229C"/>
    <w:rsid w:val="00C66ACE"/>
    <w:rsid w:val="00C72EAA"/>
    <w:rsid w:val="00C74605"/>
    <w:rsid w:val="00C76383"/>
    <w:rsid w:val="00C86354"/>
    <w:rsid w:val="00C911BC"/>
    <w:rsid w:val="00C9281F"/>
    <w:rsid w:val="00C92C8F"/>
    <w:rsid w:val="00C93009"/>
    <w:rsid w:val="00C9494D"/>
    <w:rsid w:val="00C95006"/>
    <w:rsid w:val="00C97202"/>
    <w:rsid w:val="00CA0B01"/>
    <w:rsid w:val="00CA7503"/>
    <w:rsid w:val="00CB4939"/>
    <w:rsid w:val="00CC3F30"/>
    <w:rsid w:val="00CC4220"/>
    <w:rsid w:val="00CC4F86"/>
    <w:rsid w:val="00CC5D99"/>
    <w:rsid w:val="00CD0188"/>
    <w:rsid w:val="00CE2902"/>
    <w:rsid w:val="00CE6CFC"/>
    <w:rsid w:val="00CF0BB4"/>
    <w:rsid w:val="00CF139A"/>
    <w:rsid w:val="00CF146C"/>
    <w:rsid w:val="00CF3ED7"/>
    <w:rsid w:val="00CF6A3B"/>
    <w:rsid w:val="00D0536E"/>
    <w:rsid w:val="00D128DE"/>
    <w:rsid w:val="00D1393D"/>
    <w:rsid w:val="00D14F7B"/>
    <w:rsid w:val="00D265C5"/>
    <w:rsid w:val="00D268D1"/>
    <w:rsid w:val="00D321BB"/>
    <w:rsid w:val="00D321D2"/>
    <w:rsid w:val="00D36E86"/>
    <w:rsid w:val="00D374AB"/>
    <w:rsid w:val="00D42607"/>
    <w:rsid w:val="00D44BC1"/>
    <w:rsid w:val="00D50D75"/>
    <w:rsid w:val="00D541A8"/>
    <w:rsid w:val="00D6441D"/>
    <w:rsid w:val="00D701D7"/>
    <w:rsid w:val="00D72326"/>
    <w:rsid w:val="00D72CAA"/>
    <w:rsid w:val="00D73285"/>
    <w:rsid w:val="00D81A84"/>
    <w:rsid w:val="00D871A9"/>
    <w:rsid w:val="00D90565"/>
    <w:rsid w:val="00D9449A"/>
    <w:rsid w:val="00D95A99"/>
    <w:rsid w:val="00D965A1"/>
    <w:rsid w:val="00D966C2"/>
    <w:rsid w:val="00D96C39"/>
    <w:rsid w:val="00DA002E"/>
    <w:rsid w:val="00DA0AE9"/>
    <w:rsid w:val="00DA4546"/>
    <w:rsid w:val="00DB242F"/>
    <w:rsid w:val="00DB2D88"/>
    <w:rsid w:val="00DB67F7"/>
    <w:rsid w:val="00DC00B6"/>
    <w:rsid w:val="00DC160C"/>
    <w:rsid w:val="00DC1A16"/>
    <w:rsid w:val="00DC710F"/>
    <w:rsid w:val="00DD03CA"/>
    <w:rsid w:val="00DD351F"/>
    <w:rsid w:val="00DD6E3C"/>
    <w:rsid w:val="00DD7A15"/>
    <w:rsid w:val="00DE2658"/>
    <w:rsid w:val="00DE5C78"/>
    <w:rsid w:val="00DF08F8"/>
    <w:rsid w:val="00DF3C54"/>
    <w:rsid w:val="00DF66E0"/>
    <w:rsid w:val="00E00596"/>
    <w:rsid w:val="00E0109C"/>
    <w:rsid w:val="00E03AB3"/>
    <w:rsid w:val="00E05E66"/>
    <w:rsid w:val="00E07A6D"/>
    <w:rsid w:val="00E122BC"/>
    <w:rsid w:val="00E14B03"/>
    <w:rsid w:val="00E1760E"/>
    <w:rsid w:val="00E26FFA"/>
    <w:rsid w:val="00E31769"/>
    <w:rsid w:val="00E31F26"/>
    <w:rsid w:val="00E32EA6"/>
    <w:rsid w:val="00E34237"/>
    <w:rsid w:val="00E35A73"/>
    <w:rsid w:val="00E41120"/>
    <w:rsid w:val="00E4260F"/>
    <w:rsid w:val="00E45100"/>
    <w:rsid w:val="00E46ABF"/>
    <w:rsid w:val="00E5075D"/>
    <w:rsid w:val="00E57C2F"/>
    <w:rsid w:val="00E603FF"/>
    <w:rsid w:val="00E613DB"/>
    <w:rsid w:val="00E7106E"/>
    <w:rsid w:val="00E76B2B"/>
    <w:rsid w:val="00E81FD6"/>
    <w:rsid w:val="00E9477D"/>
    <w:rsid w:val="00EA065C"/>
    <w:rsid w:val="00EB2CC5"/>
    <w:rsid w:val="00EB70A6"/>
    <w:rsid w:val="00EC025C"/>
    <w:rsid w:val="00EC2DEB"/>
    <w:rsid w:val="00EC363B"/>
    <w:rsid w:val="00EC367F"/>
    <w:rsid w:val="00EC3AD5"/>
    <w:rsid w:val="00ED2952"/>
    <w:rsid w:val="00ED6029"/>
    <w:rsid w:val="00ED6B4E"/>
    <w:rsid w:val="00EE02F5"/>
    <w:rsid w:val="00EE3AA0"/>
    <w:rsid w:val="00EE7A3A"/>
    <w:rsid w:val="00EF2FEC"/>
    <w:rsid w:val="00F04D52"/>
    <w:rsid w:val="00F0683A"/>
    <w:rsid w:val="00F11CDA"/>
    <w:rsid w:val="00F121B9"/>
    <w:rsid w:val="00F144A2"/>
    <w:rsid w:val="00F17A5A"/>
    <w:rsid w:val="00F2223B"/>
    <w:rsid w:val="00F2291B"/>
    <w:rsid w:val="00F22C31"/>
    <w:rsid w:val="00F265CC"/>
    <w:rsid w:val="00F27477"/>
    <w:rsid w:val="00F3308F"/>
    <w:rsid w:val="00F34EA9"/>
    <w:rsid w:val="00F41507"/>
    <w:rsid w:val="00F4245A"/>
    <w:rsid w:val="00F45C12"/>
    <w:rsid w:val="00F45C96"/>
    <w:rsid w:val="00F47CF4"/>
    <w:rsid w:val="00F62579"/>
    <w:rsid w:val="00F63CCC"/>
    <w:rsid w:val="00F66481"/>
    <w:rsid w:val="00F71F74"/>
    <w:rsid w:val="00F726F0"/>
    <w:rsid w:val="00F74758"/>
    <w:rsid w:val="00F80E0B"/>
    <w:rsid w:val="00F81C0B"/>
    <w:rsid w:val="00F83D22"/>
    <w:rsid w:val="00F84C18"/>
    <w:rsid w:val="00F91E30"/>
    <w:rsid w:val="00F92A68"/>
    <w:rsid w:val="00F9394B"/>
    <w:rsid w:val="00FA1011"/>
    <w:rsid w:val="00FA3DDD"/>
    <w:rsid w:val="00FB66CE"/>
    <w:rsid w:val="00FC2B5F"/>
    <w:rsid w:val="00FC61D5"/>
    <w:rsid w:val="00FD72F6"/>
    <w:rsid w:val="00FE13DF"/>
    <w:rsid w:val="00FE359D"/>
    <w:rsid w:val="00FF0276"/>
    <w:rsid w:val="00FF2459"/>
    <w:rsid w:val="00FF6E6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ersonName"/>
  <w:smartTagType w:namespaceuri="urn:schemas-microsoft-com:office:smarttags" w:name="place"/>
  <w:smartTagType w:namespaceuri="urn:schemas-microsoft-com:office:smarttags" w:name="State"/>
  <w:smartTagType w:namespaceuri="urn:schemas-microsoft-com:office:smarttags" w:name="City"/>
  <w:shapeDefaults>
    <o:shapedefaults v:ext="edit" spidmax="2050"/>
    <o:shapelayout v:ext="edit">
      <o:idmap v:ext="edit" data="2"/>
    </o:shapelayout>
  </w:shapeDefaults>
  <w:decimalSymbol w:val="."/>
  <w:listSeparator w:val=","/>
  <w14:docId w14:val="0CE88306"/>
  <w15:chartTrackingRefBased/>
  <w15:docId w15:val="{9FBD95FE-B909-46A9-81D8-6F4CA6DA9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semiHidden="1" w:uiPriority="9" w:unhideWhenUsed="1"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sz w:val="24"/>
      <w:szCs w:val="24"/>
      <w:lang w:val="en-US" w:eastAsia="ar-SA"/>
    </w:rPr>
  </w:style>
  <w:style w:type="paragraph" w:styleId="Heading1">
    <w:name w:val="heading 1"/>
    <w:basedOn w:val="Normal"/>
    <w:next w:val="Normal"/>
    <w:qFormat/>
    <w:pPr>
      <w:keepNext/>
      <w:numPr>
        <w:numId w:val="10"/>
      </w:numPr>
      <w:outlineLvl w:val="0"/>
    </w:pPr>
    <w:rPr>
      <w:b/>
      <w:bCs/>
      <w:color w:val="000000"/>
      <w:sz w:val="28"/>
    </w:rPr>
  </w:style>
  <w:style w:type="paragraph" w:styleId="Heading2">
    <w:name w:val="heading 2"/>
    <w:basedOn w:val="Normal"/>
    <w:next w:val="Normal"/>
    <w:qFormat/>
    <w:pPr>
      <w:keepNext/>
      <w:numPr>
        <w:ilvl w:val="1"/>
        <w:numId w:val="10"/>
      </w:numPr>
      <w:outlineLvl w:val="1"/>
    </w:pPr>
    <w:rPr>
      <w:b/>
      <w:bCs/>
      <w:sz w:val="28"/>
    </w:rPr>
  </w:style>
  <w:style w:type="paragraph" w:styleId="Heading3">
    <w:name w:val="heading 3"/>
    <w:basedOn w:val="Normal"/>
    <w:next w:val="Normal"/>
    <w:qFormat/>
    <w:pPr>
      <w:keepNext/>
      <w:numPr>
        <w:ilvl w:val="2"/>
        <w:numId w:val="10"/>
      </w:numPr>
      <w:outlineLvl w:val="2"/>
    </w:pPr>
    <w:rPr>
      <w:sz w:val="28"/>
    </w:rPr>
  </w:style>
  <w:style w:type="paragraph" w:styleId="Heading4">
    <w:name w:val="heading 4"/>
    <w:basedOn w:val="Normal"/>
    <w:next w:val="Normal"/>
    <w:qFormat/>
    <w:pPr>
      <w:keepNext/>
      <w:numPr>
        <w:ilvl w:val="3"/>
        <w:numId w:val="10"/>
      </w:numPr>
      <w:outlineLvl w:val="3"/>
    </w:pPr>
    <w:rPr>
      <w:b/>
      <w:bCs/>
    </w:rPr>
  </w:style>
  <w:style w:type="paragraph" w:styleId="Heading5">
    <w:name w:val="heading 5"/>
    <w:basedOn w:val="Normal"/>
    <w:next w:val="Normal"/>
    <w:qFormat/>
    <w:pPr>
      <w:keepNext/>
      <w:numPr>
        <w:ilvl w:val="4"/>
        <w:numId w:val="10"/>
      </w:numPr>
      <w:outlineLvl w:val="4"/>
    </w:pPr>
    <w:rPr>
      <w:color w:val="000000"/>
      <w:u w:val="single"/>
    </w:rPr>
  </w:style>
  <w:style w:type="paragraph" w:styleId="Heading6">
    <w:name w:val="heading 6"/>
    <w:basedOn w:val="Normal"/>
    <w:next w:val="Normal"/>
    <w:qFormat/>
    <w:pPr>
      <w:keepNext/>
      <w:numPr>
        <w:ilvl w:val="5"/>
        <w:numId w:val="10"/>
      </w:numPr>
      <w:outlineLvl w:val="5"/>
    </w:pPr>
    <w:rPr>
      <w:u w:val="single"/>
    </w:rPr>
  </w:style>
  <w:style w:type="paragraph" w:styleId="Heading7">
    <w:name w:val="heading 7"/>
    <w:basedOn w:val="Normal"/>
    <w:next w:val="Normal"/>
    <w:qFormat/>
    <w:pPr>
      <w:keepNext/>
      <w:numPr>
        <w:ilvl w:val="6"/>
        <w:numId w:val="10"/>
      </w:numPr>
      <w:jc w:val="center"/>
      <w:outlineLvl w:val="6"/>
    </w:pPr>
    <w:rPr>
      <w:rFonts w:ascii="Arial" w:hAnsi="Arial" w:cs="Arial"/>
      <w:b/>
      <w:bCs/>
      <w:sz w:val="20"/>
    </w:rPr>
  </w:style>
  <w:style w:type="paragraph" w:styleId="Heading9">
    <w:name w:val="heading 9"/>
    <w:basedOn w:val="Normal"/>
    <w:next w:val="Normal"/>
    <w:link w:val="Heading9Char"/>
    <w:qFormat/>
    <w:rsid w:val="003B1C76"/>
    <w:pPr>
      <w:suppressAutoHyphens w:val="0"/>
      <w:autoSpaceDE w:val="0"/>
      <w:autoSpaceDN w:val="0"/>
      <w:spacing w:before="240" w:after="60"/>
      <w:outlineLvl w:val="8"/>
    </w:pPr>
    <w:rPr>
      <w:rFonts w:ascii="Cambria" w:hAnsi="Cambria"/>
      <w:sz w:val="22"/>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rPr>
      <w:rFonts w:ascii="Symbol" w:hAnsi="Symbol"/>
    </w:rPr>
  </w:style>
  <w:style w:type="character" w:customStyle="1" w:styleId="WW8Num2z0">
    <w:name w:val="WW8Num2z0"/>
    <w:rPr>
      <w:rFonts w:ascii="Symbol" w:hAnsi="Symbol"/>
    </w:rPr>
  </w:style>
  <w:style w:type="character" w:customStyle="1" w:styleId="WW8Num3z0">
    <w:name w:val="WW8Num3z0"/>
    <w:rPr>
      <w:rFonts w:ascii="Symbol" w:hAnsi="Symbol"/>
    </w:rPr>
  </w:style>
  <w:style w:type="character" w:customStyle="1" w:styleId="WW8Num4z0">
    <w:name w:val="WW8Num4z0"/>
    <w:rPr>
      <w:rFonts w:ascii="Symbol" w:hAnsi="Symbol"/>
    </w:rPr>
  </w:style>
  <w:style w:type="character" w:customStyle="1" w:styleId="WW8Num5z0">
    <w:name w:val="WW8Num5z0"/>
    <w:rPr>
      <w:rFonts w:ascii="Symbol" w:hAnsi="Symbol"/>
    </w:rPr>
  </w:style>
  <w:style w:type="character" w:customStyle="1" w:styleId="WW8Num6z0">
    <w:name w:val="WW8Num6z0"/>
    <w:rPr>
      <w:rFonts w:ascii="Symbol" w:hAnsi="Symbol"/>
    </w:rPr>
  </w:style>
  <w:style w:type="character" w:customStyle="1" w:styleId="WW8Num7z0">
    <w:name w:val="WW8Num7z0"/>
    <w:rPr>
      <w:rFonts w:ascii="Symbol" w:hAnsi="Symbol"/>
    </w:rPr>
  </w:style>
  <w:style w:type="character" w:customStyle="1" w:styleId="WW8Num8z0">
    <w:name w:val="WW8Num8z0"/>
    <w:rPr>
      <w:rFonts w:ascii="Symbol" w:hAnsi="Symbol"/>
    </w:rPr>
  </w:style>
  <w:style w:type="character" w:customStyle="1" w:styleId="WW8Num9z0">
    <w:name w:val="WW8Num9z0"/>
    <w:rPr>
      <w:rFonts w:ascii="Symbol" w:hAnsi="Symbol"/>
    </w:rPr>
  </w:style>
  <w:style w:type="character" w:customStyle="1" w:styleId="WW-Absatz-Standardschriftart">
    <w:name w:val="WW-Absatz-Standardschriftart"/>
  </w:style>
  <w:style w:type="character" w:customStyle="1" w:styleId="WW-WW8Num1z0">
    <w:name w:val="WW-WW8Num1z0"/>
    <w:rPr>
      <w:rFonts w:ascii="Symbol" w:hAnsi="Symbol"/>
    </w:rPr>
  </w:style>
  <w:style w:type="character" w:customStyle="1" w:styleId="WW-WW8Num2z0">
    <w:name w:val="WW-WW8Num2z0"/>
    <w:rPr>
      <w:rFonts w:ascii="Symbol" w:hAnsi="Symbol"/>
    </w:rPr>
  </w:style>
  <w:style w:type="character" w:customStyle="1" w:styleId="WW-WW8Num3z0">
    <w:name w:val="WW-WW8Num3z0"/>
    <w:rPr>
      <w:rFonts w:ascii="Symbol" w:hAnsi="Symbol"/>
    </w:rPr>
  </w:style>
  <w:style w:type="character" w:customStyle="1" w:styleId="WW-WW8Num4z0">
    <w:name w:val="WW-WW8Num4z0"/>
    <w:rPr>
      <w:rFonts w:ascii="Symbol" w:hAnsi="Symbol"/>
    </w:rPr>
  </w:style>
  <w:style w:type="character" w:customStyle="1" w:styleId="WW-WW8Num5z0">
    <w:name w:val="WW-WW8Num5z0"/>
    <w:rPr>
      <w:rFonts w:ascii="Symbol" w:hAnsi="Symbol"/>
    </w:rPr>
  </w:style>
  <w:style w:type="character" w:customStyle="1" w:styleId="WW-WW8Num6z0">
    <w:name w:val="WW-WW8Num6z0"/>
    <w:rPr>
      <w:rFonts w:ascii="Symbol" w:hAnsi="Symbol"/>
    </w:rPr>
  </w:style>
  <w:style w:type="character" w:customStyle="1" w:styleId="WW-WW8Num7z0">
    <w:name w:val="WW-WW8Num7z0"/>
    <w:rPr>
      <w:rFonts w:ascii="Symbol" w:hAnsi="Symbol"/>
    </w:rPr>
  </w:style>
  <w:style w:type="character" w:customStyle="1" w:styleId="WW-WW8Num8z0">
    <w:name w:val="WW-WW8Num8z0"/>
    <w:rPr>
      <w:rFonts w:ascii="Symbol" w:hAnsi="Symbol"/>
    </w:rPr>
  </w:style>
  <w:style w:type="character" w:customStyle="1" w:styleId="WW-WW8Num9z0">
    <w:name w:val="WW-WW8Num9z0"/>
    <w:rPr>
      <w:rFonts w:ascii="Symbol" w:hAnsi="Symbol"/>
    </w:rPr>
  </w:style>
  <w:style w:type="character" w:customStyle="1" w:styleId="WW-Absatz-Standardschriftart1">
    <w:name w:val="WW-Absatz-Standardschriftart1"/>
  </w:style>
  <w:style w:type="character" w:customStyle="1" w:styleId="WW-WW8Num1z01">
    <w:name w:val="WW-WW8Num1z01"/>
    <w:rPr>
      <w:rFonts w:ascii="Symbol" w:hAnsi="Symbol"/>
    </w:rPr>
  </w:style>
  <w:style w:type="character" w:customStyle="1" w:styleId="WW-WW8Num2z01">
    <w:name w:val="WW-WW8Num2z01"/>
    <w:rPr>
      <w:rFonts w:ascii="Symbol" w:hAnsi="Symbol"/>
    </w:rPr>
  </w:style>
  <w:style w:type="character" w:customStyle="1" w:styleId="WW-WW8Num3z01">
    <w:name w:val="WW-WW8Num3z01"/>
    <w:rPr>
      <w:rFonts w:ascii="Symbol" w:hAnsi="Symbol"/>
    </w:rPr>
  </w:style>
  <w:style w:type="character" w:customStyle="1" w:styleId="WW-WW8Num4z01">
    <w:name w:val="WW-WW8Num4z01"/>
    <w:rPr>
      <w:rFonts w:ascii="Symbol" w:hAnsi="Symbol"/>
    </w:rPr>
  </w:style>
  <w:style w:type="character" w:customStyle="1" w:styleId="WW-WW8Num5z01">
    <w:name w:val="WW-WW8Num5z01"/>
    <w:rPr>
      <w:rFonts w:ascii="Symbol" w:hAnsi="Symbol"/>
    </w:rPr>
  </w:style>
  <w:style w:type="character" w:customStyle="1" w:styleId="WW-WW8Num6z01">
    <w:name w:val="WW-WW8Num6z01"/>
    <w:rPr>
      <w:rFonts w:ascii="Symbol" w:hAnsi="Symbol"/>
    </w:rPr>
  </w:style>
  <w:style w:type="character" w:customStyle="1" w:styleId="WW-WW8Num7z01">
    <w:name w:val="WW-WW8Num7z01"/>
    <w:rPr>
      <w:rFonts w:ascii="Symbol" w:hAnsi="Symbol"/>
    </w:rPr>
  </w:style>
  <w:style w:type="character" w:customStyle="1" w:styleId="WW-WW8Num8z01">
    <w:name w:val="WW-WW8Num8z01"/>
    <w:rPr>
      <w:rFonts w:ascii="Symbol" w:hAnsi="Symbol"/>
    </w:rPr>
  </w:style>
  <w:style w:type="character" w:customStyle="1" w:styleId="WW-WW8Num9z01">
    <w:name w:val="WW-WW8Num9z01"/>
    <w:rPr>
      <w:rFonts w:ascii="Symbol" w:hAnsi="Symbol"/>
    </w:rPr>
  </w:style>
  <w:style w:type="character" w:customStyle="1" w:styleId="WW-Absatz-Standardschriftart11">
    <w:name w:val="WW-Absatz-Standardschriftart11"/>
  </w:style>
  <w:style w:type="character" w:customStyle="1" w:styleId="WW-WW8Num1z011">
    <w:name w:val="WW-WW8Num1z011"/>
    <w:rPr>
      <w:rFonts w:ascii="Symbol" w:hAnsi="Symbol"/>
    </w:rPr>
  </w:style>
  <w:style w:type="character" w:customStyle="1" w:styleId="WW-WW8Num2z011">
    <w:name w:val="WW-WW8Num2z011"/>
    <w:rPr>
      <w:rFonts w:ascii="Symbol" w:hAnsi="Symbol"/>
    </w:rPr>
  </w:style>
  <w:style w:type="character" w:customStyle="1" w:styleId="WW-WW8Num3z011">
    <w:name w:val="WW-WW8Num3z011"/>
    <w:rPr>
      <w:rFonts w:ascii="Symbol" w:hAnsi="Symbol"/>
    </w:rPr>
  </w:style>
  <w:style w:type="character" w:customStyle="1" w:styleId="WW-WW8Num4z011">
    <w:name w:val="WW-WW8Num4z011"/>
    <w:rPr>
      <w:rFonts w:ascii="Symbol" w:hAnsi="Symbol"/>
    </w:rPr>
  </w:style>
  <w:style w:type="character" w:customStyle="1" w:styleId="WW-WW8Num5z011">
    <w:name w:val="WW-WW8Num5z011"/>
    <w:rPr>
      <w:rFonts w:ascii="Symbol" w:hAnsi="Symbol"/>
    </w:rPr>
  </w:style>
  <w:style w:type="character" w:customStyle="1" w:styleId="WW-WW8Num6z011">
    <w:name w:val="WW-WW8Num6z011"/>
    <w:rPr>
      <w:rFonts w:ascii="Symbol" w:hAnsi="Symbol"/>
    </w:rPr>
  </w:style>
  <w:style w:type="character" w:customStyle="1" w:styleId="WW-WW8Num7z011">
    <w:name w:val="WW-WW8Num7z011"/>
    <w:rPr>
      <w:rFonts w:ascii="Symbol" w:hAnsi="Symbol"/>
    </w:rPr>
  </w:style>
  <w:style w:type="character" w:customStyle="1" w:styleId="WW-WW8Num8z011">
    <w:name w:val="WW-WW8Num8z011"/>
    <w:rPr>
      <w:rFonts w:ascii="Symbol" w:hAnsi="Symbol"/>
    </w:rPr>
  </w:style>
  <w:style w:type="character" w:customStyle="1" w:styleId="WW-WW8Num9z011">
    <w:name w:val="WW-WW8Num9z011"/>
    <w:rPr>
      <w:rFonts w:ascii="Symbol" w:hAnsi="Symbol"/>
    </w:rPr>
  </w:style>
  <w:style w:type="character" w:customStyle="1" w:styleId="WW-Absatz-Standardschriftart111">
    <w:name w:val="WW-Absatz-Standardschriftart111"/>
  </w:style>
  <w:style w:type="character" w:customStyle="1" w:styleId="WW-WW8Num1z0111">
    <w:name w:val="WW-WW8Num1z0111"/>
    <w:rPr>
      <w:rFonts w:ascii="Symbol" w:hAnsi="Symbol"/>
    </w:rPr>
  </w:style>
  <w:style w:type="character" w:customStyle="1" w:styleId="WW-WW8Num2z0111">
    <w:name w:val="WW-WW8Num2z0111"/>
    <w:rPr>
      <w:rFonts w:ascii="Symbol" w:hAnsi="Symbol"/>
    </w:rPr>
  </w:style>
  <w:style w:type="character" w:customStyle="1" w:styleId="WW-WW8Num3z0111">
    <w:name w:val="WW-WW8Num3z0111"/>
    <w:rPr>
      <w:rFonts w:ascii="Symbol" w:hAnsi="Symbol"/>
    </w:rPr>
  </w:style>
  <w:style w:type="character" w:customStyle="1" w:styleId="WW-WW8Num4z0111">
    <w:name w:val="WW-WW8Num4z0111"/>
    <w:rPr>
      <w:rFonts w:ascii="Symbol" w:hAnsi="Symbol"/>
    </w:rPr>
  </w:style>
  <w:style w:type="character" w:customStyle="1" w:styleId="WW-WW8Num5z0111">
    <w:name w:val="WW-WW8Num5z0111"/>
    <w:rPr>
      <w:rFonts w:ascii="Symbol" w:hAnsi="Symbol"/>
    </w:rPr>
  </w:style>
  <w:style w:type="character" w:customStyle="1" w:styleId="WW-WW8Num6z0111">
    <w:name w:val="WW-WW8Num6z0111"/>
    <w:rPr>
      <w:rFonts w:ascii="Symbol" w:hAnsi="Symbol"/>
    </w:rPr>
  </w:style>
  <w:style w:type="character" w:customStyle="1" w:styleId="WW-WW8Num7z0111">
    <w:name w:val="WW-WW8Num7z0111"/>
    <w:rPr>
      <w:rFonts w:ascii="Symbol" w:hAnsi="Symbol"/>
    </w:rPr>
  </w:style>
  <w:style w:type="character" w:customStyle="1" w:styleId="WW-WW8Num8z0111">
    <w:name w:val="WW-WW8Num8z0111"/>
    <w:rPr>
      <w:rFonts w:ascii="Symbol" w:hAnsi="Symbol"/>
    </w:rPr>
  </w:style>
  <w:style w:type="character" w:customStyle="1" w:styleId="WW-WW8Num9z0111">
    <w:name w:val="WW-WW8Num9z0111"/>
    <w:rPr>
      <w:rFonts w:ascii="Symbol" w:hAnsi="Symbol"/>
    </w:rPr>
  </w:style>
  <w:style w:type="character" w:customStyle="1" w:styleId="WW8Num10z0">
    <w:name w:val="WW8Num10z0"/>
    <w:rPr>
      <w:rFonts w:ascii="Symbol" w:hAnsi="Symbol"/>
    </w:rPr>
  </w:style>
  <w:style w:type="character" w:customStyle="1" w:styleId="WW-Absatz-Standardschriftart1111">
    <w:name w:val="WW-Absatz-Standardschriftart1111"/>
  </w:style>
  <w:style w:type="character" w:customStyle="1" w:styleId="WW-WW8Num1z01111">
    <w:name w:val="WW-WW8Num1z01111"/>
    <w:rPr>
      <w:rFonts w:ascii="Symbol" w:hAnsi="Symbol"/>
    </w:rPr>
  </w:style>
  <w:style w:type="character" w:customStyle="1" w:styleId="WW-WW8Num2z01111">
    <w:name w:val="WW-WW8Num2z01111"/>
    <w:rPr>
      <w:rFonts w:ascii="Symbol" w:hAnsi="Symbol"/>
    </w:rPr>
  </w:style>
  <w:style w:type="character" w:customStyle="1" w:styleId="WW-WW8Num3z01111">
    <w:name w:val="WW-WW8Num3z01111"/>
    <w:rPr>
      <w:rFonts w:ascii="Symbol" w:hAnsi="Symbol"/>
    </w:rPr>
  </w:style>
  <w:style w:type="character" w:customStyle="1" w:styleId="WW-WW8Num4z01111">
    <w:name w:val="WW-WW8Num4z01111"/>
    <w:rPr>
      <w:rFonts w:ascii="Symbol" w:hAnsi="Symbol"/>
    </w:rPr>
  </w:style>
  <w:style w:type="character" w:customStyle="1" w:styleId="WW-WW8Num5z01111">
    <w:name w:val="WW-WW8Num5z01111"/>
    <w:rPr>
      <w:rFonts w:ascii="Symbol" w:hAnsi="Symbol"/>
    </w:rPr>
  </w:style>
  <w:style w:type="character" w:customStyle="1" w:styleId="WW-WW8Num6z01111">
    <w:name w:val="WW-WW8Num6z01111"/>
    <w:rPr>
      <w:rFonts w:ascii="Symbol" w:hAnsi="Symbol"/>
    </w:rPr>
  </w:style>
  <w:style w:type="character" w:customStyle="1" w:styleId="WW-WW8Num7z01111">
    <w:name w:val="WW-WW8Num7z01111"/>
    <w:rPr>
      <w:rFonts w:ascii="Symbol" w:hAnsi="Symbol"/>
    </w:rPr>
  </w:style>
  <w:style w:type="character" w:customStyle="1" w:styleId="WW-WW8Num8z01111">
    <w:name w:val="WW-WW8Num8z01111"/>
    <w:rPr>
      <w:rFonts w:ascii="Symbol" w:hAnsi="Symbol"/>
    </w:rPr>
  </w:style>
  <w:style w:type="character" w:customStyle="1" w:styleId="WW-WW8Num9z01111">
    <w:name w:val="WW-WW8Num9z01111"/>
    <w:rPr>
      <w:rFonts w:ascii="Symbol" w:hAnsi="Symbol"/>
    </w:rPr>
  </w:style>
  <w:style w:type="character" w:customStyle="1" w:styleId="WW-WW8Num10z0">
    <w:name w:val="WW-WW8Num10z0"/>
    <w:rPr>
      <w:rFonts w:ascii="Symbol" w:hAnsi="Symbol"/>
    </w:rPr>
  </w:style>
  <w:style w:type="character" w:customStyle="1" w:styleId="WW-Absatz-Standardschriftart11111">
    <w:name w:val="WW-Absatz-Standardschriftart11111"/>
  </w:style>
  <w:style w:type="character" w:customStyle="1" w:styleId="WW-WW8Num1z011111">
    <w:name w:val="WW-WW8Num1z011111"/>
    <w:rPr>
      <w:rFonts w:ascii="Symbol" w:hAnsi="Symbol"/>
    </w:rPr>
  </w:style>
  <w:style w:type="character" w:customStyle="1" w:styleId="WW-WW8Num2z011111">
    <w:name w:val="WW-WW8Num2z011111"/>
    <w:rPr>
      <w:rFonts w:ascii="Symbol" w:hAnsi="Symbol"/>
    </w:rPr>
  </w:style>
  <w:style w:type="character" w:customStyle="1" w:styleId="WW-WW8Num3z011111">
    <w:name w:val="WW-WW8Num3z011111"/>
    <w:rPr>
      <w:rFonts w:ascii="Symbol" w:hAnsi="Symbol"/>
    </w:rPr>
  </w:style>
  <w:style w:type="character" w:customStyle="1" w:styleId="WW-WW8Num4z011111">
    <w:name w:val="WW-WW8Num4z011111"/>
    <w:rPr>
      <w:rFonts w:ascii="Symbol" w:hAnsi="Symbol"/>
    </w:rPr>
  </w:style>
  <w:style w:type="character" w:customStyle="1" w:styleId="WW-WW8Num5z011111">
    <w:name w:val="WW-WW8Num5z011111"/>
    <w:rPr>
      <w:rFonts w:ascii="Symbol" w:hAnsi="Symbol"/>
    </w:rPr>
  </w:style>
  <w:style w:type="character" w:customStyle="1" w:styleId="WW-WW8Num6z011111">
    <w:name w:val="WW-WW8Num6z011111"/>
    <w:rPr>
      <w:rFonts w:ascii="Symbol" w:hAnsi="Symbol"/>
    </w:rPr>
  </w:style>
  <w:style w:type="character" w:customStyle="1" w:styleId="WW-WW8Num7z011111">
    <w:name w:val="WW-WW8Num7z011111"/>
    <w:rPr>
      <w:rFonts w:ascii="Symbol" w:hAnsi="Symbol"/>
    </w:rPr>
  </w:style>
  <w:style w:type="character" w:customStyle="1" w:styleId="WW-WW8Num8z011111">
    <w:name w:val="WW-WW8Num8z011111"/>
    <w:rPr>
      <w:rFonts w:ascii="Symbol" w:hAnsi="Symbol"/>
    </w:rPr>
  </w:style>
  <w:style w:type="character" w:customStyle="1" w:styleId="WW-WW8Num9z011111">
    <w:name w:val="WW-WW8Num9z011111"/>
    <w:rPr>
      <w:rFonts w:ascii="Symbol" w:hAnsi="Symbol"/>
    </w:rPr>
  </w:style>
  <w:style w:type="character" w:customStyle="1" w:styleId="WW-WW8Num10z01">
    <w:name w:val="WW-WW8Num10z01"/>
    <w:rPr>
      <w:rFonts w:ascii="Symbol" w:hAnsi="Symbol"/>
    </w:rPr>
  </w:style>
  <w:style w:type="character" w:customStyle="1" w:styleId="WW-Absatz-Standardschriftart111111">
    <w:name w:val="WW-Absatz-Standardschriftart111111"/>
  </w:style>
  <w:style w:type="character" w:customStyle="1" w:styleId="WW-WW8Num1z0111111">
    <w:name w:val="WW-WW8Num1z0111111"/>
    <w:rPr>
      <w:rFonts w:ascii="Symbol" w:hAnsi="Symbol"/>
    </w:rPr>
  </w:style>
  <w:style w:type="character" w:customStyle="1" w:styleId="WW-WW8Num2z0111111">
    <w:name w:val="WW-WW8Num2z0111111"/>
    <w:rPr>
      <w:rFonts w:ascii="Symbol" w:hAnsi="Symbol"/>
    </w:rPr>
  </w:style>
  <w:style w:type="character" w:customStyle="1" w:styleId="WW-WW8Num3z0111111">
    <w:name w:val="WW-WW8Num3z0111111"/>
    <w:rPr>
      <w:rFonts w:ascii="Symbol" w:hAnsi="Symbol"/>
    </w:rPr>
  </w:style>
  <w:style w:type="character" w:customStyle="1" w:styleId="WW-WW8Num4z0111111">
    <w:name w:val="WW-WW8Num4z0111111"/>
    <w:rPr>
      <w:rFonts w:ascii="Symbol" w:hAnsi="Symbol"/>
    </w:rPr>
  </w:style>
  <w:style w:type="character" w:customStyle="1" w:styleId="WW-WW8Num5z0111111">
    <w:name w:val="WW-WW8Num5z0111111"/>
    <w:rPr>
      <w:rFonts w:ascii="Symbol" w:hAnsi="Symbol"/>
    </w:rPr>
  </w:style>
  <w:style w:type="character" w:customStyle="1" w:styleId="WW-WW8Num6z0111111">
    <w:name w:val="WW-WW8Num6z0111111"/>
    <w:rPr>
      <w:rFonts w:ascii="Symbol" w:hAnsi="Symbol"/>
    </w:rPr>
  </w:style>
  <w:style w:type="character" w:customStyle="1" w:styleId="WW-WW8Num7z0111111">
    <w:name w:val="WW-WW8Num7z0111111"/>
    <w:rPr>
      <w:rFonts w:ascii="Symbol" w:hAnsi="Symbol"/>
    </w:rPr>
  </w:style>
  <w:style w:type="character" w:customStyle="1" w:styleId="WW-WW8Num8z0111111">
    <w:name w:val="WW-WW8Num8z0111111"/>
    <w:rPr>
      <w:rFonts w:ascii="Symbol" w:hAnsi="Symbol"/>
    </w:rPr>
  </w:style>
  <w:style w:type="character" w:customStyle="1" w:styleId="WW-WW8Num9z0111111">
    <w:name w:val="WW-WW8Num9z0111111"/>
    <w:rPr>
      <w:rFonts w:ascii="Symbol" w:hAnsi="Symbol"/>
    </w:rPr>
  </w:style>
  <w:style w:type="character" w:customStyle="1" w:styleId="WW-WW8Num10z011">
    <w:name w:val="WW-WW8Num10z011"/>
    <w:rPr>
      <w:rFonts w:ascii="Symbol" w:hAnsi="Symbol"/>
    </w:rPr>
  </w:style>
  <w:style w:type="character" w:customStyle="1" w:styleId="WW-Absatz-Standardschriftart1111111">
    <w:name w:val="WW-Absatz-Standardschriftart1111111"/>
  </w:style>
  <w:style w:type="character" w:customStyle="1" w:styleId="WW-WW8Num1z01111111">
    <w:name w:val="WW-WW8Num1z01111111"/>
    <w:rPr>
      <w:rFonts w:ascii="Symbol" w:hAnsi="Symbol"/>
    </w:rPr>
  </w:style>
  <w:style w:type="character" w:customStyle="1" w:styleId="WW-WW8Num2z01111111">
    <w:name w:val="WW-WW8Num2z01111111"/>
    <w:rPr>
      <w:rFonts w:ascii="Symbol" w:hAnsi="Symbol"/>
    </w:rPr>
  </w:style>
  <w:style w:type="character" w:customStyle="1" w:styleId="WW-WW8Num3z01111111">
    <w:name w:val="WW-WW8Num3z01111111"/>
    <w:rPr>
      <w:rFonts w:ascii="Symbol" w:hAnsi="Symbol"/>
    </w:rPr>
  </w:style>
  <w:style w:type="character" w:customStyle="1" w:styleId="WW-WW8Num4z01111111">
    <w:name w:val="WW-WW8Num4z01111111"/>
    <w:rPr>
      <w:rFonts w:ascii="Symbol" w:hAnsi="Symbol"/>
    </w:rPr>
  </w:style>
  <w:style w:type="character" w:customStyle="1" w:styleId="WW-WW8Num5z01111111">
    <w:name w:val="WW-WW8Num5z01111111"/>
    <w:rPr>
      <w:rFonts w:ascii="Symbol" w:hAnsi="Symbol"/>
    </w:rPr>
  </w:style>
  <w:style w:type="character" w:customStyle="1" w:styleId="WW-WW8Num6z01111111">
    <w:name w:val="WW-WW8Num6z01111111"/>
    <w:rPr>
      <w:rFonts w:ascii="Symbol" w:hAnsi="Symbol"/>
    </w:rPr>
  </w:style>
  <w:style w:type="character" w:customStyle="1" w:styleId="WW-WW8Num7z01111111">
    <w:name w:val="WW-WW8Num7z01111111"/>
    <w:rPr>
      <w:rFonts w:ascii="Symbol" w:hAnsi="Symbol"/>
    </w:rPr>
  </w:style>
  <w:style w:type="character" w:customStyle="1" w:styleId="WW-WW8Num8z01111111">
    <w:name w:val="WW-WW8Num8z01111111"/>
    <w:rPr>
      <w:rFonts w:ascii="Symbol" w:hAnsi="Symbol"/>
    </w:rPr>
  </w:style>
  <w:style w:type="character" w:customStyle="1" w:styleId="WW-WW8Num9z01111111">
    <w:name w:val="WW-WW8Num9z01111111"/>
    <w:rPr>
      <w:rFonts w:ascii="Symbol" w:hAnsi="Symbol"/>
    </w:rPr>
  </w:style>
  <w:style w:type="character" w:customStyle="1" w:styleId="WW-WW8Num10z0111">
    <w:name w:val="WW-WW8Num10z0111"/>
    <w:rPr>
      <w:rFonts w:ascii="Symbol" w:hAnsi="Symbol"/>
    </w:rPr>
  </w:style>
  <w:style w:type="character" w:customStyle="1" w:styleId="WW-Absatz-Standardschriftart11111111">
    <w:name w:val="WW-Absatz-Standardschriftart11111111"/>
  </w:style>
  <w:style w:type="character" w:customStyle="1" w:styleId="WW-WW8Num1z011111111">
    <w:name w:val="WW-WW8Num1z011111111"/>
    <w:rPr>
      <w:rFonts w:ascii="Symbol" w:hAnsi="Symbol"/>
    </w:rPr>
  </w:style>
  <w:style w:type="character" w:customStyle="1" w:styleId="WW-WW8Num2z011111111">
    <w:name w:val="WW-WW8Num2z011111111"/>
    <w:rPr>
      <w:rFonts w:ascii="Symbol" w:hAnsi="Symbol"/>
    </w:rPr>
  </w:style>
  <w:style w:type="character" w:customStyle="1" w:styleId="WW-WW8Num3z011111111">
    <w:name w:val="WW-WW8Num3z011111111"/>
    <w:rPr>
      <w:rFonts w:ascii="Symbol" w:hAnsi="Symbol"/>
    </w:rPr>
  </w:style>
  <w:style w:type="character" w:customStyle="1" w:styleId="WW-WW8Num4z011111111">
    <w:name w:val="WW-WW8Num4z011111111"/>
    <w:rPr>
      <w:rFonts w:ascii="Symbol" w:hAnsi="Symbol"/>
    </w:rPr>
  </w:style>
  <w:style w:type="character" w:customStyle="1" w:styleId="WW-WW8Num5z011111111">
    <w:name w:val="WW-WW8Num5z011111111"/>
    <w:rPr>
      <w:rFonts w:ascii="Symbol" w:hAnsi="Symbol"/>
    </w:rPr>
  </w:style>
  <w:style w:type="character" w:customStyle="1" w:styleId="WW-WW8Num6z011111111">
    <w:name w:val="WW-WW8Num6z011111111"/>
    <w:rPr>
      <w:rFonts w:ascii="Symbol" w:hAnsi="Symbol"/>
    </w:rPr>
  </w:style>
  <w:style w:type="character" w:customStyle="1" w:styleId="WW-WW8Num7z011111111">
    <w:name w:val="WW-WW8Num7z011111111"/>
    <w:rPr>
      <w:rFonts w:ascii="Symbol" w:hAnsi="Symbol"/>
    </w:rPr>
  </w:style>
  <w:style w:type="character" w:customStyle="1" w:styleId="WW-WW8Num8z011111111">
    <w:name w:val="WW-WW8Num8z011111111"/>
    <w:rPr>
      <w:rFonts w:ascii="Symbol" w:hAnsi="Symbol"/>
    </w:rPr>
  </w:style>
  <w:style w:type="character" w:customStyle="1" w:styleId="WW-WW8Num9z011111111">
    <w:name w:val="WW-WW8Num9z011111111"/>
    <w:rPr>
      <w:rFonts w:ascii="Symbol" w:hAnsi="Symbol"/>
    </w:rPr>
  </w:style>
  <w:style w:type="character" w:customStyle="1" w:styleId="WW-WW8Num10z01111">
    <w:name w:val="WW-WW8Num10z01111"/>
    <w:rPr>
      <w:rFonts w:ascii="Symbol" w:hAnsi="Symbol"/>
    </w:rPr>
  </w:style>
  <w:style w:type="character" w:customStyle="1" w:styleId="WW-Absatz-Standardschriftart111111111">
    <w:name w:val="WW-Absatz-Standardschriftart111111111"/>
  </w:style>
  <w:style w:type="character" w:customStyle="1" w:styleId="WW-WW8Num1z0111111111">
    <w:name w:val="WW-WW8Num1z0111111111"/>
    <w:rPr>
      <w:rFonts w:ascii="Symbol" w:hAnsi="Symbol"/>
    </w:rPr>
  </w:style>
  <w:style w:type="character" w:customStyle="1" w:styleId="WW-WW8Num2z0111111111">
    <w:name w:val="WW-WW8Num2z0111111111"/>
    <w:rPr>
      <w:rFonts w:ascii="Symbol" w:hAnsi="Symbol"/>
    </w:rPr>
  </w:style>
  <w:style w:type="character" w:customStyle="1" w:styleId="WW-WW8Num3z0111111111">
    <w:name w:val="WW-WW8Num3z0111111111"/>
    <w:rPr>
      <w:rFonts w:ascii="Symbol" w:hAnsi="Symbol"/>
    </w:rPr>
  </w:style>
  <w:style w:type="character" w:customStyle="1" w:styleId="WW-WW8Num4z0111111111">
    <w:name w:val="WW-WW8Num4z0111111111"/>
    <w:rPr>
      <w:rFonts w:ascii="Symbol" w:hAnsi="Symbol"/>
    </w:rPr>
  </w:style>
  <w:style w:type="character" w:customStyle="1" w:styleId="WW-WW8Num5z0111111111">
    <w:name w:val="WW-WW8Num5z0111111111"/>
    <w:rPr>
      <w:rFonts w:ascii="Symbol" w:hAnsi="Symbol"/>
    </w:rPr>
  </w:style>
  <w:style w:type="character" w:customStyle="1" w:styleId="WW-WW8Num6z0111111111">
    <w:name w:val="WW-WW8Num6z0111111111"/>
    <w:rPr>
      <w:rFonts w:ascii="Symbol" w:hAnsi="Symbol"/>
    </w:rPr>
  </w:style>
  <w:style w:type="character" w:customStyle="1" w:styleId="WW-WW8Num7z0111111111">
    <w:name w:val="WW-WW8Num7z0111111111"/>
    <w:rPr>
      <w:rFonts w:ascii="Symbol" w:hAnsi="Symbol"/>
    </w:rPr>
  </w:style>
  <w:style w:type="character" w:customStyle="1" w:styleId="WW-WW8Num8z0111111111">
    <w:name w:val="WW-WW8Num8z0111111111"/>
    <w:rPr>
      <w:rFonts w:ascii="Symbol" w:hAnsi="Symbol"/>
    </w:rPr>
  </w:style>
  <w:style w:type="character" w:customStyle="1" w:styleId="WW-WW8Num9z0111111111">
    <w:name w:val="WW-WW8Num9z0111111111"/>
    <w:rPr>
      <w:rFonts w:ascii="Symbol" w:hAnsi="Symbol"/>
    </w:rPr>
  </w:style>
  <w:style w:type="character" w:customStyle="1" w:styleId="WW-WW8Num10z011111">
    <w:name w:val="WW-WW8Num10z011111"/>
    <w:rPr>
      <w:rFonts w:ascii="Symbol" w:hAnsi="Symbol"/>
    </w:rPr>
  </w:style>
  <w:style w:type="character" w:customStyle="1" w:styleId="WW-Absatz-Standardschriftart1111111111">
    <w:name w:val="WW-Absatz-Standardschriftart1111111111"/>
  </w:style>
  <w:style w:type="character" w:customStyle="1" w:styleId="WW-WW8Num1z01111111111">
    <w:name w:val="WW-WW8Num1z01111111111"/>
    <w:rPr>
      <w:rFonts w:ascii="Symbol" w:hAnsi="Symbol"/>
    </w:rPr>
  </w:style>
  <w:style w:type="character" w:customStyle="1" w:styleId="WW-WW8Num2z01111111111">
    <w:name w:val="WW-WW8Num2z01111111111"/>
    <w:rPr>
      <w:rFonts w:ascii="Symbol" w:hAnsi="Symbol"/>
    </w:rPr>
  </w:style>
  <w:style w:type="character" w:customStyle="1" w:styleId="WW-WW8Num3z01111111111">
    <w:name w:val="WW-WW8Num3z01111111111"/>
    <w:rPr>
      <w:rFonts w:ascii="Symbol" w:hAnsi="Symbol"/>
    </w:rPr>
  </w:style>
  <w:style w:type="character" w:customStyle="1" w:styleId="WW-WW8Num4z01111111111">
    <w:name w:val="WW-WW8Num4z01111111111"/>
    <w:rPr>
      <w:rFonts w:ascii="Symbol" w:hAnsi="Symbol"/>
    </w:rPr>
  </w:style>
  <w:style w:type="character" w:customStyle="1" w:styleId="WW-WW8Num5z01111111111">
    <w:name w:val="WW-WW8Num5z01111111111"/>
    <w:rPr>
      <w:rFonts w:ascii="Symbol" w:hAnsi="Symbol"/>
    </w:rPr>
  </w:style>
  <w:style w:type="character" w:customStyle="1" w:styleId="WW-WW8Num6z01111111111">
    <w:name w:val="WW-WW8Num6z01111111111"/>
    <w:rPr>
      <w:rFonts w:ascii="Symbol" w:hAnsi="Symbol"/>
    </w:rPr>
  </w:style>
  <w:style w:type="character" w:customStyle="1" w:styleId="WW-WW8Num7z01111111111">
    <w:name w:val="WW-WW8Num7z01111111111"/>
    <w:rPr>
      <w:rFonts w:ascii="Symbol" w:hAnsi="Symbol"/>
    </w:rPr>
  </w:style>
  <w:style w:type="character" w:customStyle="1" w:styleId="WW-WW8Num8z01111111111">
    <w:name w:val="WW-WW8Num8z01111111111"/>
    <w:rPr>
      <w:rFonts w:ascii="Symbol" w:hAnsi="Symbol"/>
    </w:rPr>
  </w:style>
  <w:style w:type="character" w:customStyle="1" w:styleId="WW-WW8Num9z01111111111">
    <w:name w:val="WW-WW8Num9z01111111111"/>
    <w:rPr>
      <w:rFonts w:ascii="Symbol" w:hAnsi="Symbol"/>
    </w:rPr>
  </w:style>
  <w:style w:type="character" w:customStyle="1" w:styleId="WW-WW8Num10z0111111">
    <w:name w:val="WW-WW8Num10z0111111"/>
    <w:rPr>
      <w:rFonts w:ascii="Symbol" w:hAnsi="Symbol"/>
    </w:rPr>
  </w:style>
  <w:style w:type="character" w:customStyle="1" w:styleId="WW-Absatz-Standardschriftart11111111111">
    <w:name w:val="WW-Absatz-Standardschriftart11111111111"/>
  </w:style>
  <w:style w:type="character" w:customStyle="1" w:styleId="WW-WW8Num1z011111111111">
    <w:name w:val="WW-WW8Num1z011111111111"/>
    <w:rPr>
      <w:rFonts w:ascii="Symbol" w:hAnsi="Symbol"/>
    </w:rPr>
  </w:style>
  <w:style w:type="character" w:customStyle="1" w:styleId="WW-WW8Num2z011111111111">
    <w:name w:val="WW-WW8Num2z011111111111"/>
    <w:rPr>
      <w:rFonts w:ascii="Symbol" w:hAnsi="Symbol"/>
    </w:rPr>
  </w:style>
  <w:style w:type="character" w:customStyle="1" w:styleId="WW-WW8Num3z011111111111">
    <w:name w:val="WW-WW8Num3z011111111111"/>
    <w:rPr>
      <w:rFonts w:ascii="Symbol" w:hAnsi="Symbol"/>
    </w:rPr>
  </w:style>
  <w:style w:type="character" w:customStyle="1" w:styleId="WW-WW8Num4z011111111111">
    <w:name w:val="WW-WW8Num4z011111111111"/>
    <w:rPr>
      <w:rFonts w:ascii="Symbol" w:hAnsi="Symbol"/>
    </w:rPr>
  </w:style>
  <w:style w:type="character" w:customStyle="1" w:styleId="WW-WW8Num5z011111111111">
    <w:name w:val="WW-WW8Num5z011111111111"/>
    <w:rPr>
      <w:rFonts w:ascii="Symbol" w:hAnsi="Symbol"/>
    </w:rPr>
  </w:style>
  <w:style w:type="character" w:customStyle="1" w:styleId="WW-WW8Num6z011111111111">
    <w:name w:val="WW-WW8Num6z011111111111"/>
    <w:rPr>
      <w:rFonts w:ascii="Symbol" w:hAnsi="Symbol"/>
    </w:rPr>
  </w:style>
  <w:style w:type="character" w:customStyle="1" w:styleId="WW-WW8Num7z011111111111">
    <w:name w:val="WW-WW8Num7z011111111111"/>
    <w:rPr>
      <w:rFonts w:ascii="Symbol" w:hAnsi="Symbol"/>
    </w:rPr>
  </w:style>
  <w:style w:type="character" w:customStyle="1" w:styleId="WW-WW8Num8z011111111111">
    <w:name w:val="WW-WW8Num8z011111111111"/>
    <w:rPr>
      <w:rFonts w:ascii="Symbol" w:hAnsi="Symbol"/>
    </w:rPr>
  </w:style>
  <w:style w:type="character" w:customStyle="1" w:styleId="WW-WW8Num9z011111111111">
    <w:name w:val="WW-WW8Num9z011111111111"/>
    <w:rPr>
      <w:rFonts w:ascii="Symbol" w:hAnsi="Symbol"/>
    </w:rPr>
  </w:style>
  <w:style w:type="character" w:customStyle="1" w:styleId="WW-WW8Num10z01111111">
    <w:name w:val="WW-WW8Num10z01111111"/>
    <w:rPr>
      <w:rFonts w:ascii="Symbol" w:hAnsi="Symbol"/>
    </w:rPr>
  </w:style>
  <w:style w:type="character" w:customStyle="1" w:styleId="WW-DefaultParagraphFont">
    <w:name w:val="WW-Default Paragraph Font"/>
  </w:style>
  <w:style w:type="character" w:styleId="Hyperlink">
    <w:name w:val="Hyperlink"/>
    <w:rPr>
      <w:color w:val="0000FF"/>
      <w:u w:val="single"/>
    </w:rPr>
  </w:style>
  <w:style w:type="character" w:styleId="FollowedHyperlink">
    <w:name w:val="FollowedHyperlink"/>
    <w:rPr>
      <w:color w:val="800080"/>
      <w:u w:val="single"/>
    </w:rPr>
  </w:style>
  <w:style w:type="character" w:styleId="PageNumber">
    <w:name w:val="page number"/>
    <w:basedOn w:val="WW-DefaultParagraphFont"/>
  </w:style>
  <w:style w:type="paragraph" w:styleId="BodyText">
    <w:name w:val="Body Text"/>
    <w:basedOn w:val="Normal"/>
    <w:rPr>
      <w:rFonts w:ascii="Verdana" w:hAnsi="Verdana"/>
      <w:sz w:val="20"/>
    </w:rPr>
  </w:style>
  <w:style w:type="paragraph" w:styleId="List">
    <w:name w:val="List"/>
    <w:basedOn w:val="BodyText"/>
    <w:rPr>
      <w:rFonts w:cs="Tahoma"/>
    </w:rPr>
  </w:style>
  <w:style w:type="paragraph" w:customStyle="1" w:styleId="Caption1">
    <w:name w:val="Caption1"/>
    <w:basedOn w:val="Normal"/>
    <w:pPr>
      <w:suppressLineNumbers/>
      <w:spacing w:before="120" w:after="120"/>
    </w:pPr>
    <w:rPr>
      <w:rFonts w:cs="Tahoma"/>
      <w:i/>
      <w:iCs/>
      <w:sz w:val="20"/>
      <w:szCs w:val="20"/>
    </w:rPr>
  </w:style>
  <w:style w:type="paragraph" w:customStyle="1" w:styleId="Index">
    <w:name w:val="Index"/>
    <w:basedOn w:val="Normal"/>
    <w:pPr>
      <w:suppressLineNumbers/>
    </w:pPr>
    <w:rPr>
      <w:rFonts w:cs="Tahoma"/>
    </w:rPr>
  </w:style>
  <w:style w:type="paragraph" w:customStyle="1" w:styleId="Heading">
    <w:name w:val="Heading"/>
    <w:basedOn w:val="Normal"/>
    <w:next w:val="BodyText"/>
    <w:pPr>
      <w:keepNext/>
      <w:spacing w:before="240" w:after="120"/>
    </w:pPr>
    <w:rPr>
      <w:rFonts w:ascii="Nimbus Sans L" w:eastAsia="HG Mincho Light J" w:hAnsi="Nimbus Sans L" w:cs="Tahoma"/>
      <w:sz w:val="28"/>
      <w:szCs w:val="28"/>
    </w:rPr>
  </w:style>
  <w:style w:type="paragraph" w:customStyle="1" w:styleId="WW-Caption">
    <w:name w:val="WW-Caption"/>
    <w:basedOn w:val="Normal"/>
    <w:pPr>
      <w:suppressLineNumbers/>
      <w:spacing w:before="120" w:after="120"/>
    </w:pPr>
    <w:rPr>
      <w:rFonts w:cs="Tahoma"/>
      <w:i/>
      <w:iCs/>
      <w:sz w:val="20"/>
      <w:szCs w:val="20"/>
    </w:rPr>
  </w:style>
  <w:style w:type="paragraph" w:customStyle="1" w:styleId="WW-Index">
    <w:name w:val="WW-Index"/>
    <w:basedOn w:val="Normal"/>
    <w:pPr>
      <w:suppressLineNumbers/>
    </w:pPr>
    <w:rPr>
      <w:rFonts w:cs="Tahoma"/>
    </w:rPr>
  </w:style>
  <w:style w:type="paragraph" w:customStyle="1" w:styleId="WW-Heading">
    <w:name w:val="WW-Heading"/>
    <w:basedOn w:val="Normal"/>
    <w:next w:val="BodyText"/>
    <w:pPr>
      <w:keepNext/>
      <w:spacing w:before="240" w:after="120"/>
    </w:pPr>
    <w:rPr>
      <w:rFonts w:ascii="Nimbus Sans L" w:eastAsia="HG Mincho Light J" w:hAnsi="Nimbus Sans L" w:cs="Tahoma"/>
      <w:sz w:val="28"/>
      <w:szCs w:val="28"/>
    </w:rPr>
  </w:style>
  <w:style w:type="paragraph" w:customStyle="1" w:styleId="WW-Caption1">
    <w:name w:val="WW-Caption1"/>
    <w:basedOn w:val="Normal"/>
    <w:pPr>
      <w:suppressLineNumbers/>
      <w:spacing w:before="120" w:after="120"/>
    </w:pPr>
    <w:rPr>
      <w:rFonts w:cs="Tahoma"/>
      <w:i/>
      <w:iCs/>
      <w:sz w:val="20"/>
      <w:szCs w:val="20"/>
    </w:rPr>
  </w:style>
  <w:style w:type="paragraph" w:customStyle="1" w:styleId="WW-Index1">
    <w:name w:val="WW-Index1"/>
    <w:basedOn w:val="Normal"/>
    <w:pPr>
      <w:suppressLineNumbers/>
    </w:pPr>
    <w:rPr>
      <w:rFonts w:cs="Tahoma"/>
    </w:rPr>
  </w:style>
  <w:style w:type="paragraph" w:customStyle="1" w:styleId="WW-Heading1">
    <w:name w:val="WW-Heading1"/>
    <w:basedOn w:val="Normal"/>
    <w:next w:val="BodyText"/>
    <w:pPr>
      <w:keepNext/>
      <w:spacing w:before="240" w:after="120"/>
    </w:pPr>
    <w:rPr>
      <w:rFonts w:ascii="Nimbus Sans L" w:eastAsia="HG Mincho Light J" w:hAnsi="Nimbus Sans L" w:cs="Tahoma"/>
      <w:sz w:val="28"/>
      <w:szCs w:val="28"/>
    </w:rPr>
  </w:style>
  <w:style w:type="paragraph" w:customStyle="1" w:styleId="WW-Caption11">
    <w:name w:val="WW-Caption11"/>
    <w:basedOn w:val="Normal"/>
    <w:pPr>
      <w:suppressLineNumbers/>
      <w:spacing w:before="120" w:after="120"/>
    </w:pPr>
    <w:rPr>
      <w:rFonts w:cs="Tahoma"/>
      <w:i/>
      <w:iCs/>
      <w:sz w:val="20"/>
      <w:szCs w:val="20"/>
    </w:rPr>
  </w:style>
  <w:style w:type="paragraph" w:customStyle="1" w:styleId="WW-Index11">
    <w:name w:val="WW-Index11"/>
    <w:basedOn w:val="Normal"/>
    <w:pPr>
      <w:suppressLineNumbers/>
    </w:pPr>
    <w:rPr>
      <w:rFonts w:cs="Tahoma"/>
    </w:rPr>
  </w:style>
  <w:style w:type="paragraph" w:customStyle="1" w:styleId="WW-Heading11">
    <w:name w:val="WW-Heading11"/>
    <w:basedOn w:val="Normal"/>
    <w:next w:val="BodyText"/>
    <w:pPr>
      <w:keepNext/>
      <w:spacing w:before="240" w:after="120"/>
    </w:pPr>
    <w:rPr>
      <w:rFonts w:ascii="Nimbus Sans L" w:eastAsia="HG Mincho Light J" w:hAnsi="Nimbus Sans L" w:cs="Tahoma"/>
      <w:sz w:val="28"/>
      <w:szCs w:val="28"/>
    </w:rPr>
  </w:style>
  <w:style w:type="paragraph" w:customStyle="1" w:styleId="WW-Caption111">
    <w:name w:val="WW-Caption111"/>
    <w:basedOn w:val="Normal"/>
    <w:pPr>
      <w:suppressLineNumbers/>
      <w:spacing w:before="120" w:after="120"/>
    </w:pPr>
    <w:rPr>
      <w:rFonts w:cs="Tahoma"/>
      <w:i/>
      <w:iCs/>
      <w:sz w:val="20"/>
      <w:szCs w:val="20"/>
    </w:rPr>
  </w:style>
  <w:style w:type="paragraph" w:customStyle="1" w:styleId="WW-Index111">
    <w:name w:val="WW-Index111"/>
    <w:basedOn w:val="Normal"/>
    <w:pPr>
      <w:suppressLineNumbers/>
    </w:pPr>
    <w:rPr>
      <w:rFonts w:cs="Tahoma"/>
    </w:rPr>
  </w:style>
  <w:style w:type="paragraph" w:customStyle="1" w:styleId="WW-Heading111">
    <w:name w:val="WW-Heading111"/>
    <w:basedOn w:val="Normal"/>
    <w:next w:val="BodyText"/>
    <w:pPr>
      <w:keepNext/>
      <w:spacing w:before="240" w:after="120"/>
    </w:pPr>
    <w:rPr>
      <w:rFonts w:ascii="Nimbus Sans L" w:eastAsia="HG Mincho Light J" w:hAnsi="Nimbus Sans L" w:cs="Tahoma"/>
      <w:sz w:val="28"/>
      <w:szCs w:val="28"/>
    </w:rPr>
  </w:style>
  <w:style w:type="paragraph" w:customStyle="1" w:styleId="WW-Caption1111">
    <w:name w:val="WW-Caption1111"/>
    <w:basedOn w:val="Normal"/>
    <w:pPr>
      <w:suppressLineNumbers/>
      <w:spacing w:before="120" w:after="120"/>
    </w:pPr>
    <w:rPr>
      <w:rFonts w:cs="Tahoma"/>
      <w:i/>
      <w:iCs/>
      <w:sz w:val="20"/>
      <w:szCs w:val="20"/>
    </w:rPr>
  </w:style>
  <w:style w:type="paragraph" w:customStyle="1" w:styleId="WW-Index1111">
    <w:name w:val="WW-Index1111"/>
    <w:basedOn w:val="Normal"/>
    <w:pPr>
      <w:suppressLineNumbers/>
    </w:pPr>
    <w:rPr>
      <w:rFonts w:cs="Tahoma"/>
    </w:rPr>
  </w:style>
  <w:style w:type="paragraph" w:customStyle="1" w:styleId="WW-Heading1111">
    <w:name w:val="WW-Heading1111"/>
    <w:basedOn w:val="Normal"/>
    <w:next w:val="BodyText"/>
    <w:pPr>
      <w:keepNext/>
      <w:spacing w:before="240" w:after="120"/>
    </w:pPr>
    <w:rPr>
      <w:rFonts w:ascii="Nimbus Sans L" w:eastAsia="HG Mincho Light J" w:hAnsi="Nimbus Sans L" w:cs="Tahoma"/>
      <w:sz w:val="28"/>
      <w:szCs w:val="28"/>
    </w:rPr>
  </w:style>
  <w:style w:type="paragraph" w:customStyle="1" w:styleId="WW-Caption11111">
    <w:name w:val="WW-Caption11111"/>
    <w:basedOn w:val="Normal"/>
    <w:pPr>
      <w:suppressLineNumbers/>
      <w:spacing w:before="120" w:after="120"/>
    </w:pPr>
    <w:rPr>
      <w:rFonts w:cs="Tahoma"/>
      <w:i/>
      <w:iCs/>
      <w:sz w:val="20"/>
      <w:szCs w:val="20"/>
    </w:rPr>
  </w:style>
  <w:style w:type="paragraph" w:customStyle="1" w:styleId="WW-Index11111">
    <w:name w:val="WW-Index11111"/>
    <w:basedOn w:val="Normal"/>
    <w:pPr>
      <w:suppressLineNumbers/>
    </w:pPr>
    <w:rPr>
      <w:rFonts w:cs="Tahoma"/>
    </w:rPr>
  </w:style>
  <w:style w:type="paragraph" w:customStyle="1" w:styleId="WW-Heading11111">
    <w:name w:val="WW-Heading11111"/>
    <w:basedOn w:val="Normal"/>
    <w:next w:val="BodyText"/>
    <w:pPr>
      <w:keepNext/>
      <w:spacing w:before="240" w:after="120"/>
    </w:pPr>
    <w:rPr>
      <w:rFonts w:ascii="Nimbus Sans L" w:eastAsia="HG Mincho Light J" w:hAnsi="Nimbus Sans L" w:cs="Tahoma"/>
      <w:sz w:val="28"/>
      <w:szCs w:val="28"/>
    </w:rPr>
  </w:style>
  <w:style w:type="paragraph" w:customStyle="1" w:styleId="WW-Caption111111">
    <w:name w:val="WW-Caption111111"/>
    <w:basedOn w:val="Normal"/>
    <w:pPr>
      <w:suppressLineNumbers/>
      <w:spacing w:before="120" w:after="120"/>
    </w:pPr>
    <w:rPr>
      <w:rFonts w:cs="Tahoma"/>
      <w:i/>
      <w:iCs/>
      <w:sz w:val="20"/>
      <w:szCs w:val="20"/>
    </w:rPr>
  </w:style>
  <w:style w:type="paragraph" w:customStyle="1" w:styleId="WW-Index111111">
    <w:name w:val="WW-Index111111"/>
    <w:basedOn w:val="Normal"/>
    <w:pPr>
      <w:suppressLineNumbers/>
    </w:pPr>
    <w:rPr>
      <w:rFonts w:cs="Tahoma"/>
    </w:rPr>
  </w:style>
  <w:style w:type="paragraph" w:customStyle="1" w:styleId="WW-Heading111111">
    <w:name w:val="WW-Heading111111"/>
    <w:basedOn w:val="Normal"/>
    <w:next w:val="BodyText"/>
    <w:pPr>
      <w:keepNext/>
      <w:spacing w:before="240" w:after="120"/>
    </w:pPr>
    <w:rPr>
      <w:rFonts w:ascii="Nimbus Sans L" w:eastAsia="HG Mincho Light J" w:hAnsi="Nimbus Sans L" w:cs="Tahoma"/>
      <w:sz w:val="28"/>
      <w:szCs w:val="28"/>
    </w:rPr>
  </w:style>
  <w:style w:type="paragraph" w:customStyle="1" w:styleId="WW-Caption1111111">
    <w:name w:val="WW-Caption1111111"/>
    <w:basedOn w:val="Normal"/>
    <w:pPr>
      <w:suppressLineNumbers/>
      <w:spacing w:before="120" w:after="120"/>
    </w:pPr>
    <w:rPr>
      <w:rFonts w:cs="Tahoma"/>
      <w:i/>
      <w:iCs/>
      <w:sz w:val="20"/>
      <w:szCs w:val="20"/>
    </w:rPr>
  </w:style>
  <w:style w:type="paragraph" w:customStyle="1" w:styleId="WW-Index1111111">
    <w:name w:val="WW-Index1111111"/>
    <w:basedOn w:val="Normal"/>
    <w:pPr>
      <w:suppressLineNumbers/>
    </w:pPr>
    <w:rPr>
      <w:rFonts w:cs="Tahoma"/>
    </w:rPr>
  </w:style>
  <w:style w:type="paragraph" w:customStyle="1" w:styleId="WW-Heading1111111">
    <w:name w:val="WW-Heading1111111"/>
    <w:basedOn w:val="Normal"/>
    <w:next w:val="BodyText"/>
    <w:pPr>
      <w:keepNext/>
      <w:spacing w:before="240" w:after="120"/>
    </w:pPr>
    <w:rPr>
      <w:rFonts w:ascii="Nimbus Sans L" w:eastAsia="HG Mincho Light J" w:hAnsi="Nimbus Sans L" w:cs="Tahoma"/>
      <w:sz w:val="28"/>
      <w:szCs w:val="28"/>
    </w:rPr>
  </w:style>
  <w:style w:type="paragraph" w:customStyle="1" w:styleId="WW-Caption11111111">
    <w:name w:val="WW-Caption11111111"/>
    <w:basedOn w:val="Normal"/>
    <w:pPr>
      <w:suppressLineNumbers/>
      <w:spacing w:before="120" w:after="120"/>
    </w:pPr>
    <w:rPr>
      <w:rFonts w:cs="Tahoma"/>
      <w:i/>
      <w:iCs/>
      <w:sz w:val="20"/>
      <w:szCs w:val="20"/>
    </w:rPr>
  </w:style>
  <w:style w:type="paragraph" w:customStyle="1" w:styleId="WW-Index11111111">
    <w:name w:val="WW-Index11111111"/>
    <w:basedOn w:val="Normal"/>
    <w:pPr>
      <w:suppressLineNumbers/>
    </w:pPr>
    <w:rPr>
      <w:rFonts w:cs="Tahoma"/>
    </w:rPr>
  </w:style>
  <w:style w:type="paragraph" w:customStyle="1" w:styleId="WW-Heading11111111">
    <w:name w:val="WW-Heading11111111"/>
    <w:basedOn w:val="Normal"/>
    <w:next w:val="BodyText"/>
    <w:pPr>
      <w:keepNext/>
      <w:spacing w:before="240" w:after="120"/>
    </w:pPr>
    <w:rPr>
      <w:rFonts w:ascii="Nimbus Sans L" w:eastAsia="HG Mincho Light J" w:hAnsi="Nimbus Sans L" w:cs="Tahoma"/>
      <w:sz w:val="28"/>
      <w:szCs w:val="28"/>
    </w:rPr>
  </w:style>
  <w:style w:type="paragraph" w:customStyle="1" w:styleId="WW-Caption111111111">
    <w:name w:val="WW-Caption111111111"/>
    <w:basedOn w:val="Normal"/>
    <w:pPr>
      <w:suppressLineNumbers/>
      <w:spacing w:before="120" w:after="120"/>
    </w:pPr>
    <w:rPr>
      <w:rFonts w:cs="Tahoma"/>
      <w:i/>
      <w:iCs/>
      <w:sz w:val="20"/>
      <w:szCs w:val="20"/>
    </w:rPr>
  </w:style>
  <w:style w:type="paragraph" w:customStyle="1" w:styleId="WW-Index111111111">
    <w:name w:val="WW-Index111111111"/>
    <w:basedOn w:val="Normal"/>
    <w:pPr>
      <w:suppressLineNumbers/>
    </w:pPr>
    <w:rPr>
      <w:rFonts w:cs="Tahoma"/>
    </w:rPr>
  </w:style>
  <w:style w:type="paragraph" w:customStyle="1" w:styleId="WW-Heading111111111">
    <w:name w:val="WW-Heading111111111"/>
    <w:basedOn w:val="Normal"/>
    <w:next w:val="BodyText"/>
    <w:pPr>
      <w:keepNext/>
      <w:spacing w:before="240" w:after="120"/>
    </w:pPr>
    <w:rPr>
      <w:rFonts w:ascii="Nimbus Sans L" w:eastAsia="HG Mincho Light J" w:hAnsi="Nimbus Sans L" w:cs="Tahoma"/>
      <w:sz w:val="28"/>
      <w:szCs w:val="28"/>
    </w:rPr>
  </w:style>
  <w:style w:type="paragraph" w:customStyle="1" w:styleId="WW-Caption1111111111">
    <w:name w:val="WW-Caption1111111111"/>
    <w:basedOn w:val="Normal"/>
    <w:pPr>
      <w:suppressLineNumbers/>
      <w:spacing w:before="120" w:after="120"/>
    </w:pPr>
    <w:rPr>
      <w:rFonts w:cs="Tahoma"/>
      <w:i/>
      <w:iCs/>
      <w:sz w:val="20"/>
      <w:szCs w:val="20"/>
    </w:rPr>
  </w:style>
  <w:style w:type="paragraph" w:customStyle="1" w:styleId="WW-Index1111111111">
    <w:name w:val="WW-Index1111111111"/>
    <w:basedOn w:val="Normal"/>
    <w:pPr>
      <w:suppressLineNumbers/>
    </w:pPr>
    <w:rPr>
      <w:rFonts w:cs="Tahoma"/>
    </w:rPr>
  </w:style>
  <w:style w:type="paragraph" w:customStyle="1" w:styleId="WW-Heading1111111111">
    <w:name w:val="WW-Heading1111111111"/>
    <w:basedOn w:val="Normal"/>
    <w:next w:val="BodyText"/>
    <w:pPr>
      <w:keepNext/>
      <w:spacing w:before="240" w:after="120"/>
    </w:pPr>
    <w:rPr>
      <w:rFonts w:ascii="Nimbus Sans L" w:eastAsia="HG Mincho Light J" w:hAnsi="Nimbus Sans L" w:cs="Tahoma"/>
      <w:sz w:val="28"/>
      <w:szCs w:val="28"/>
    </w:rPr>
  </w:style>
  <w:style w:type="paragraph" w:customStyle="1" w:styleId="WW-Caption11111111111">
    <w:name w:val="WW-Caption11111111111"/>
    <w:basedOn w:val="Normal"/>
    <w:pPr>
      <w:suppressLineNumbers/>
      <w:spacing w:before="120" w:after="120"/>
    </w:pPr>
    <w:rPr>
      <w:rFonts w:cs="Tahoma"/>
      <w:i/>
      <w:iCs/>
      <w:sz w:val="20"/>
      <w:szCs w:val="20"/>
    </w:rPr>
  </w:style>
  <w:style w:type="paragraph" w:customStyle="1" w:styleId="WW-Index11111111111">
    <w:name w:val="WW-Index11111111111"/>
    <w:basedOn w:val="Normal"/>
    <w:pPr>
      <w:suppressLineNumbers/>
    </w:pPr>
    <w:rPr>
      <w:rFonts w:cs="Tahoma"/>
    </w:rPr>
  </w:style>
  <w:style w:type="paragraph" w:customStyle="1" w:styleId="WW-Heading11111111111">
    <w:name w:val="WW-Heading11111111111"/>
    <w:basedOn w:val="Normal"/>
    <w:next w:val="BodyText"/>
    <w:pPr>
      <w:keepNext/>
      <w:spacing w:before="240" w:after="120"/>
    </w:pPr>
    <w:rPr>
      <w:rFonts w:ascii="Nimbus Sans L" w:eastAsia="HG Mincho Light J" w:hAnsi="Nimbus Sans L" w:cs="Tahoma"/>
      <w:sz w:val="28"/>
      <w:szCs w:val="28"/>
    </w:rPr>
  </w:style>
  <w:style w:type="paragraph" w:styleId="BodyTextIndent">
    <w:name w:val="Body Text Indent"/>
    <w:basedOn w:val="Normal"/>
    <w:pPr>
      <w:ind w:firstLine="720"/>
    </w:pPr>
  </w:style>
  <w:style w:type="paragraph" w:customStyle="1" w:styleId="WW-Caption111111111111">
    <w:name w:val="WW-Caption111111111111"/>
    <w:basedOn w:val="Normal"/>
    <w:next w:val="Normal"/>
    <w:rPr>
      <w:rFonts w:ascii="Verdana" w:hAnsi="Verdana"/>
      <w:b/>
      <w:bCs/>
      <w:color w:val="000000"/>
      <w:sz w:val="36"/>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customStyle="1" w:styleId="WW-BodyText2">
    <w:name w:val="WW-Body Text 2"/>
    <w:basedOn w:val="Normal"/>
    <w:pPr>
      <w:jc w:val="both"/>
    </w:pPr>
    <w:rPr>
      <w:rFonts w:ascii="Arial" w:hAnsi="Arial" w:cs="Arial"/>
      <w:sz w:val="20"/>
    </w:rPr>
  </w:style>
  <w:style w:type="paragraph" w:customStyle="1" w:styleId="WW-BodyText3">
    <w:name w:val="WW-Body Text 3"/>
    <w:basedOn w:val="Normal"/>
    <w:pPr>
      <w:jc w:val="both"/>
    </w:pPr>
    <w:rPr>
      <w:rFonts w:ascii="Arial" w:hAnsi="Arial" w:cs="Arial"/>
      <w:color w:val="000000"/>
      <w:sz w:val="20"/>
    </w:rPr>
  </w:style>
  <w:style w:type="paragraph" w:customStyle="1" w:styleId="WW-HTMLPreformatted">
    <w:name w:val="WW-HTML Preformatted"/>
    <w:basedOn w:val="Normal"/>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sz w:val="20"/>
      <w:szCs w:val="20"/>
    </w:rPr>
  </w:style>
  <w:style w:type="paragraph" w:customStyle="1" w:styleId="NormalBold">
    <w:name w:val="Normal + Bold"/>
    <w:basedOn w:val="Normal"/>
    <w:rPr>
      <w:b/>
      <w:bCs/>
      <w:color w:val="000000"/>
    </w:rPr>
  </w:style>
  <w:style w:type="paragraph" w:customStyle="1" w:styleId="WW-Caption11111111111111111">
    <w:name w:val="WW-Caption11111111111111111"/>
    <w:basedOn w:val="Normal"/>
    <w:next w:val="Normal"/>
    <w:rPr>
      <w:rFonts w:ascii="Verdana" w:hAnsi="Verdana"/>
      <w:b/>
      <w:color w:val="000000"/>
      <w:sz w:val="36"/>
    </w:rPr>
  </w:style>
  <w:style w:type="paragraph" w:customStyle="1" w:styleId="WW-Caption1111111111111111">
    <w:name w:val="WW-Caption1111111111111111"/>
    <w:basedOn w:val="Normal"/>
    <w:pPr>
      <w:suppressLineNumbers/>
      <w:spacing w:before="120" w:after="120"/>
    </w:pPr>
    <w:rPr>
      <w:i/>
      <w:sz w:val="20"/>
    </w:rPr>
  </w:style>
  <w:style w:type="paragraph" w:customStyle="1" w:styleId="WW-PlainText">
    <w:name w:val="WW-Plain Text"/>
    <w:basedOn w:val="Normal"/>
    <w:rPr>
      <w:rFonts w:ascii="Courier New" w:hAnsi="Courier New"/>
      <w:sz w:val="20"/>
    </w:rPr>
  </w:style>
  <w:style w:type="paragraph" w:styleId="Title">
    <w:name w:val="Title"/>
    <w:basedOn w:val="Normal"/>
    <w:next w:val="Subtitle"/>
    <w:qFormat/>
    <w:pPr>
      <w:spacing w:line="360" w:lineRule="auto"/>
      <w:ind w:left="360"/>
      <w:jc w:val="center"/>
    </w:pPr>
    <w:rPr>
      <w:b/>
      <w:bCs/>
      <w:sz w:val="28"/>
    </w:rPr>
  </w:style>
  <w:style w:type="paragraph" w:styleId="Subtitle">
    <w:name w:val="Subtitle"/>
    <w:basedOn w:val="Normal"/>
    <w:next w:val="BodyText"/>
    <w:qFormat/>
    <w:pPr>
      <w:spacing w:after="60"/>
      <w:jc w:val="center"/>
    </w:pPr>
    <w:rPr>
      <w:rFonts w:ascii="Arial" w:hAnsi="Arial" w:cs="Arial"/>
    </w:rPr>
  </w:style>
  <w:style w:type="paragraph" w:customStyle="1" w:styleId="Cog-body">
    <w:name w:val="Cog-body"/>
    <w:aliases w:val="Cog-boby,Cog-boby + Line spacing:  single,cb"/>
    <w:basedOn w:val="Normal"/>
    <w:link w:val="Cog-bodyChar"/>
    <w:rsid w:val="00A44308"/>
    <w:pPr>
      <w:keepNext/>
      <w:suppressAutoHyphens w:val="0"/>
      <w:spacing w:before="60" w:after="60" w:line="260" w:lineRule="atLeast"/>
      <w:ind w:left="720"/>
      <w:jc w:val="both"/>
    </w:pPr>
    <w:rPr>
      <w:rFonts w:ascii="Arial" w:hAnsi="Arial"/>
    </w:rPr>
  </w:style>
  <w:style w:type="character" w:customStyle="1" w:styleId="Cog-bodyChar">
    <w:name w:val="Cog-body Char"/>
    <w:link w:val="Cog-body"/>
    <w:rsid w:val="00A44308"/>
    <w:rPr>
      <w:rFonts w:ascii="Arial" w:hAnsi="Arial"/>
      <w:sz w:val="24"/>
      <w:szCs w:val="24"/>
      <w:lang w:val="en-US" w:eastAsia="ar-SA" w:bidi="ar-SA"/>
    </w:rPr>
  </w:style>
  <w:style w:type="character" w:customStyle="1" w:styleId="Heading9Char">
    <w:name w:val="Heading 9 Char"/>
    <w:link w:val="Heading9"/>
    <w:rsid w:val="003B1C76"/>
    <w:rPr>
      <w:rFonts w:ascii="Cambria" w:hAnsi="Cambria"/>
      <w:sz w:val="22"/>
      <w:szCs w:val="22"/>
    </w:rPr>
  </w:style>
  <w:style w:type="paragraph" w:styleId="ListParagraph">
    <w:name w:val="List Paragraph"/>
    <w:basedOn w:val="Normal"/>
    <w:uiPriority w:val="34"/>
    <w:qFormat/>
    <w:rsid w:val="00072A4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8544616">
      <w:bodyDiv w:val="1"/>
      <w:marLeft w:val="0"/>
      <w:marRight w:val="0"/>
      <w:marTop w:val="0"/>
      <w:marBottom w:val="0"/>
      <w:divBdr>
        <w:top w:val="none" w:sz="0" w:space="0" w:color="auto"/>
        <w:left w:val="none" w:sz="0" w:space="0" w:color="auto"/>
        <w:bottom w:val="none" w:sz="0" w:space="0" w:color="auto"/>
        <w:right w:val="none" w:sz="0" w:space="0" w:color="auto"/>
      </w:divBdr>
    </w:div>
    <w:div w:id="201197827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https://rdxfootmark.naukri.com/v2/track/openCv?trackingInfo=e7d3e7fbe861885b63424dd7780ad653134f530e18705c4458440321091b5b58120c190b16485e5e1b4d58515c424154181c084b281e010303071040585f0853580f1b425c4c01090340281e010310031141585a1543124a4b485d4637071f1b5b581b5b150b141051540d004a41084704454559545b074b125a420612105e090d034b10081105035d4a1e500558191b170314405c5901544d171b5c6&amp;docType=doc"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e760c494-6550-44b4-8258-77c175d778b7}" enabled="1" method="Privileged" siteId="{76a2ae5a-9f00-4f6b-95ed-5d33d77c4d61}" removed="0"/>
</clbl:labelList>
</file>

<file path=docProps/app.xml><?xml version="1.0" encoding="utf-8"?>
<Properties xmlns="http://schemas.openxmlformats.org/officeDocument/2006/extended-properties" xmlns:vt="http://schemas.openxmlformats.org/officeDocument/2006/docPropsVTypes">
  <Template>Normal.dotm</Template>
  <TotalTime>374</TotalTime>
  <Pages>11</Pages>
  <Words>4305</Words>
  <Characters>24542</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balaji</vt:lpstr>
    </vt:vector>
  </TitlesOfParts>
  <Company>OWN</Company>
  <LinksUpToDate>false</LinksUpToDate>
  <CharactersWithSpaces>28790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balaji</dc:title>
  <dc:subject/>
  <dc:creator>Anil Kumar Velamuru</dc:creator>
  <cp:keywords>Resume</cp:keywords>
  <dc:description/>
  <cp:lastModifiedBy>Anil Kumar Velamuru</cp:lastModifiedBy>
  <cp:revision>154</cp:revision>
  <cp:lastPrinted>1899-12-31T18:30:00Z</cp:lastPrinted>
  <dcterms:created xsi:type="dcterms:W3CDTF">2024-09-10T14:03:00Z</dcterms:created>
  <dcterms:modified xsi:type="dcterms:W3CDTF">2025-12-19T09:53:00Z</dcterms:modified>
</cp:coreProperties>
</file>